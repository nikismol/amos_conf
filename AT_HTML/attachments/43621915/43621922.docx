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:rsidR="00B13D79" w:rsidRPr="00EE759F" w:rsidRDefault="00B13D79" w:rsidP="00B13D79"/>
        <w:p w:rsidR="00B13D79" w:rsidRPr="0039376E" w:rsidRDefault="00B13D79" w:rsidP="00B13D79">
          <w:r>
            <w:rPr>
              <w:noProof/>
            </w:rPr>
            <w:t xml:space="preserve"> </w:t>
          </w: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95C9888" wp14:editId="60544F47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0" allowOverlap="1" wp14:anchorId="1D7247A3" wp14:editId="443300D2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452C8" w:rsidRPr="0065007E" w:rsidRDefault="00A47936" w:rsidP="00B13D79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C452C8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:rsidR="00C452C8" w:rsidRDefault="00C452C8" w:rsidP="00B13D79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965320155"/>
                                    <w:showingPlcHdr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7-03-23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C452C8" w:rsidRDefault="00C452C8" w:rsidP="00B13D79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w16se="http://schemas.microsoft.com/office/word/2015/wordml/symex">
                <w:pict>
                  <v:group w14:anchorId="1D7247A3" id="Группа 14" o:spid="_x0000_s1026" style="position:absolute;margin-left:194.35pt;margin-top:0;width:245.55pt;height:11in;z-index:251659264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0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C452C8" w:rsidRPr="0065007E" w:rsidRDefault="003125A3" w:rsidP="00B13D79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C452C8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C452C8" w:rsidRDefault="00C452C8" w:rsidP="00B13D79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965320155"/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7-03-23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452C8" w:rsidRDefault="00C452C8" w:rsidP="00B13D79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:rsidR="00B13D79" w:rsidRPr="0039376E" w:rsidRDefault="00B13D79" w:rsidP="00B13D79"/>
        <w:p w:rsidR="00B13D79" w:rsidRPr="0039376E" w:rsidRDefault="00B13D79" w:rsidP="00B13D79"/>
        <w:p w:rsidR="00B13D79" w:rsidRPr="0039376E" w:rsidRDefault="00B13D79" w:rsidP="00B13D79"/>
        <w:p w:rsidR="00B13D79" w:rsidRPr="0039376E" w:rsidRDefault="00B13D79" w:rsidP="00B13D79"/>
        <w:p w:rsidR="00B13D79" w:rsidRPr="0039376E" w:rsidRDefault="00B13D79" w:rsidP="00B13D79"/>
        <w:p w:rsidR="00B13D79" w:rsidRPr="0039376E" w:rsidRDefault="00B13D79" w:rsidP="00B13D79"/>
        <w:p w:rsidR="00B13D79" w:rsidRPr="0039376E" w:rsidRDefault="00B13D79" w:rsidP="00B13D7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73B35280" wp14:editId="4170ED04">
                    <wp:simplePos x="0" y="0"/>
                    <wp:positionH relativeFrom="page">
                      <wp:posOffset>-209550</wp:posOffset>
                    </wp:positionH>
                    <wp:positionV relativeFrom="page">
                      <wp:posOffset>2447925</wp:posOffset>
                    </wp:positionV>
                    <wp:extent cx="7766685" cy="1190625"/>
                    <wp:effectExtent l="0" t="0" r="5715" b="952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19062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1118727777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C452C8" w:rsidRPr="004B4179" w:rsidRDefault="00C452C8" w:rsidP="00B13D79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:rsidR="00C452C8" w:rsidRPr="004B4179" w:rsidRDefault="00A47936" w:rsidP="00B13D79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Тема"/>
                                    <w:tag w:val=""/>
                                    <w:id w:val="-1209988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452C8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:rsidR="00C452C8" w:rsidRDefault="00C452C8" w:rsidP="00B13D79"/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w16se="http://schemas.microsoft.com/office/word/2015/wordml/symex">
                <w:pict>
                  <v:rect w14:anchorId="73B35280" id="Прямоугольник 16" o:spid="_x0000_s1032" style="position:absolute;margin-left:-16.5pt;margin-top:192.75pt;width:611.55pt;height:93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1118727777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C452C8" w:rsidRPr="004B4179" w:rsidRDefault="00C452C8" w:rsidP="00B13D79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:rsidR="00C452C8" w:rsidRPr="004B4179" w:rsidRDefault="003125A3" w:rsidP="00B13D79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alias w:val="Тема"/>
                              <w:tag w:val=""/>
                              <w:id w:val="-1209988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C452C8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:rsidR="00C452C8" w:rsidRDefault="00C452C8" w:rsidP="00B13D7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B13D79" w:rsidRPr="0039376E" w:rsidRDefault="00B13D79" w:rsidP="00B13D79"/>
        <w:p w:rsidR="00B13D79" w:rsidRPr="0039376E" w:rsidRDefault="00B13D79" w:rsidP="00B13D79"/>
        <w:p w:rsidR="00B13D79" w:rsidRPr="0039376E" w:rsidRDefault="00B13D79" w:rsidP="00B13D79"/>
        <w:p w:rsidR="00B13D79" w:rsidRPr="0039376E" w:rsidRDefault="00B13D79" w:rsidP="00B13D79"/>
        <w:p w:rsidR="00B13D79" w:rsidRPr="0039376E" w:rsidRDefault="00B13D79" w:rsidP="00B13D79"/>
        <w:p w:rsidR="00B13D79" w:rsidRPr="0039376E" w:rsidRDefault="00B13D79" w:rsidP="00B13D79"/>
        <w:p w:rsidR="00B13D79" w:rsidRPr="0039376E" w:rsidRDefault="00B13D79" w:rsidP="00B13D79"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4417750" wp14:editId="7E8B0F20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277360" cy="3712210"/>
                <wp:effectExtent l="0" t="0" r="889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 rotWithShape="1"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" t="-157" r="18779" b="157"/>
                        <a:stretch/>
                      </pic:blipFill>
                      <pic:spPr bwMode="auto">
                        <a:xfrm>
                          <a:off x="0" y="0"/>
                          <a:ext cx="427736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B13D79" w:rsidRPr="0039376E" w:rsidRDefault="00B13D79" w:rsidP="00B13D79"/>
        <w:p w:rsidR="00B13D79" w:rsidRPr="0039376E" w:rsidRDefault="00B13D79" w:rsidP="00B13D79"/>
        <w:p w:rsidR="00B13D79" w:rsidRPr="0039376E" w:rsidRDefault="00B13D79" w:rsidP="00B13D79"/>
        <w:p w:rsidR="00B13D79" w:rsidRPr="0039376E" w:rsidRDefault="00B13D79" w:rsidP="00B13D79"/>
        <w:p w:rsidR="00B13D79" w:rsidRPr="0039376E" w:rsidRDefault="00B13D79" w:rsidP="00B13D79"/>
        <w:p w:rsidR="00B13D79" w:rsidRPr="0039376E" w:rsidRDefault="00B13D79" w:rsidP="00B13D79"/>
        <w:p w:rsidR="00B13D79" w:rsidRPr="0039376E" w:rsidRDefault="00B13D79" w:rsidP="00B13D79"/>
        <w:p w:rsidR="00B13D79" w:rsidRPr="0039376E" w:rsidRDefault="00B13D79" w:rsidP="00B13D79"/>
        <w:p w:rsidR="00B13D79" w:rsidRPr="0039376E" w:rsidRDefault="00B13D79" w:rsidP="00B13D79"/>
        <w:p w:rsidR="00B13D79" w:rsidRPr="0039376E" w:rsidRDefault="00B13D79" w:rsidP="00B13D79"/>
        <w:p w:rsidR="00B13D79" w:rsidRPr="0039376E" w:rsidRDefault="00B13D79" w:rsidP="00B13D79"/>
        <w:p w:rsidR="00B13D79" w:rsidRPr="00EE759F" w:rsidRDefault="00B13D79" w:rsidP="00B13D79"/>
        <w:p w:rsidR="00B13D79" w:rsidRPr="00EE759F" w:rsidRDefault="00B13D79" w:rsidP="00B13D79"/>
        <w:p w:rsidR="00B13D79" w:rsidRPr="00EE759F" w:rsidRDefault="00B13D79" w:rsidP="00B13D79"/>
        <w:p w:rsidR="00B13D79" w:rsidRPr="00EE759F" w:rsidRDefault="00B13D79" w:rsidP="00B13D79"/>
        <w:p w:rsidR="00B13D79" w:rsidRPr="00EE759F" w:rsidRDefault="00B13D79" w:rsidP="00B13D79"/>
        <w:p w:rsidR="00B13D79" w:rsidRPr="00EE759F" w:rsidRDefault="00B13D79" w:rsidP="00B13D79"/>
        <w:p w:rsidR="00B13D79" w:rsidRPr="00EE759F" w:rsidRDefault="00B13D79" w:rsidP="00B13D79"/>
        <w:p w:rsidR="00B13D79" w:rsidRPr="00EE759F" w:rsidRDefault="00B13D79" w:rsidP="00B13D79"/>
        <w:p w:rsidR="00B13D79" w:rsidRPr="00EE759F" w:rsidRDefault="00B13D79" w:rsidP="00B13D79"/>
        <w:p w:rsidR="00B13D79" w:rsidRPr="00EE759F" w:rsidRDefault="00B13D79" w:rsidP="00B13D79"/>
        <w:p w:rsidR="00B13D79" w:rsidRPr="00EE759F" w:rsidRDefault="00B13D79" w:rsidP="00B13D79"/>
        <w:p w:rsidR="00B13D79" w:rsidRPr="00EE759F" w:rsidRDefault="00B13D79" w:rsidP="00B13D79"/>
        <w:p w:rsidR="00B13D79" w:rsidRPr="00EE759F" w:rsidRDefault="00B13D79" w:rsidP="00B13D79"/>
        <w:p w:rsidR="00B13D79" w:rsidRDefault="00B13D79" w:rsidP="00B13D7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Аннотация"/>
            <w:tag w:val=""/>
            <w:id w:val="-1379475313"/>
            <w:placeholder>
              <w:docPart w:val="A4FA786B473642E8942EAE3C32B4264D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EndPr/>
          <w:sdtContent>
            <w:p w:rsidR="00B13D79" w:rsidRDefault="00B13D79" w:rsidP="00B13D79">
              <w:r>
                <w:t>Группа учета инструментов</w:t>
              </w:r>
            </w:p>
          </w:sdtContent>
        </w:sdt>
        <w:p w:rsidR="00B13D79" w:rsidRDefault="00B13D79" w:rsidP="00B13D79">
          <w:r>
            <w:br w:type="page"/>
          </w:r>
        </w:p>
      </w:sdtContent>
    </w:sdt>
    <w:p w:rsidR="00B13D79" w:rsidRPr="0002444F" w:rsidRDefault="00B13D79" w:rsidP="00B13D79">
      <w:pPr>
        <w:pStyle w:val="1"/>
      </w:pPr>
      <w:bookmarkStart w:id="0" w:name="_Toc457912530"/>
      <w:r>
        <w:lastRenderedPageBreak/>
        <w:t>Управление документом</w:t>
      </w:r>
      <w:bookmarkEnd w:id="0"/>
    </w:p>
    <w:p w:rsidR="00B13D79" w:rsidRPr="0002444F" w:rsidRDefault="00B13D79" w:rsidP="00B13D79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2244"/>
        <w:gridCol w:w="1597"/>
        <w:gridCol w:w="3154"/>
      </w:tblGrid>
      <w:tr w:rsidR="00B13D79" w:rsidRPr="0002444F" w:rsidTr="00C452C8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B13D79" w:rsidRPr="0002444F" w:rsidTr="00C452C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r w:rsidRPr="0002444F">
              <w:t>Комментарии</w:t>
            </w:r>
          </w:p>
        </w:tc>
      </w:tr>
      <w:tr w:rsidR="00B13D79" w:rsidRPr="0002444F" w:rsidTr="00C452C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r w:rsidRPr="0002444F">
              <w:t> </w:t>
            </w:r>
          </w:p>
        </w:tc>
      </w:tr>
      <w:tr w:rsidR="00B13D79" w:rsidRPr="0002444F" w:rsidTr="00C452C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r w:rsidRPr="0002444F">
              <w:t> </w:t>
            </w:r>
          </w:p>
        </w:tc>
      </w:tr>
    </w:tbl>
    <w:p w:rsidR="00B13D79" w:rsidRPr="0002444F" w:rsidRDefault="00B13D79" w:rsidP="00B13D79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3"/>
      </w:tblGrid>
      <w:tr w:rsidR="00B13D79" w:rsidRPr="0002444F" w:rsidTr="00C452C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B13D79" w:rsidRPr="0002444F" w:rsidTr="00C452C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placeholder>
                <w:docPart w:val="ED181D6B58A04B9897DF71DB30AAA8D0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:rsidR="00B13D79" w:rsidRDefault="00B13D79" w:rsidP="00C452C8">
                <w:r w:rsidRPr="00EB0E2E">
                  <w:rPr>
                    <w:rStyle w:val="ac"/>
                  </w:rPr>
                  <w:t>[Название]</w:t>
                </w:r>
              </w:p>
            </w:sdtContent>
          </w:sdt>
          <w:sdt>
            <w:sdtPr>
              <w:alias w:val="Тема"/>
              <w:tag w:val=""/>
              <w:id w:val="-413395262"/>
              <w:placeholder>
                <w:docPart w:val="74198E81CF144A93A728685C87B0E1BA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:rsidR="00B13D79" w:rsidRPr="0002444F" w:rsidRDefault="00B13D79" w:rsidP="00C452C8">
                <w:r w:rsidRPr="00EB0E2E">
                  <w:rPr>
                    <w:rStyle w:val="ac"/>
                  </w:rPr>
                  <w:t>[Тема]</w:t>
                </w:r>
              </w:p>
            </w:sdtContent>
          </w:sdt>
        </w:tc>
      </w:tr>
      <w:tr w:rsidR="00B13D79" w:rsidRPr="0002444F" w:rsidTr="00C452C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13D79" w:rsidP="00C452C8"/>
        </w:tc>
      </w:tr>
      <w:tr w:rsidR="00B13D79" w:rsidRPr="0002444F" w:rsidTr="00C452C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showingPlcHdr/>
              <w:dataBinding w:prefixMappings="xmlns:ns0='http://schemas.microsoft.com/office/2006/coverPageProps'" w:xpath="/ns0:CoverPageProperties[1]/ns0:PublishDate[1]" w:storeItemID="{55AF091B-3C7A-41E3-B477-F2FDAA23CFDA}"/>
              <w:date w:fullDate="2017-03-23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:rsidR="00B13D79" w:rsidRPr="0002444F" w:rsidRDefault="00B13D79" w:rsidP="00C452C8">
                <w:pPr>
                  <w:pStyle w:val="a4"/>
                  <w:spacing w:line="360" w:lineRule="auto"/>
                </w:pPr>
                <w:r>
                  <w:t xml:space="preserve">     </w:t>
                </w:r>
              </w:p>
            </w:sdtContent>
          </w:sdt>
        </w:tc>
      </w:tr>
      <w:tr w:rsidR="00B13D79" w:rsidRPr="0002444F" w:rsidTr="00C452C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3D79" w:rsidRPr="00684EC3" w:rsidRDefault="00B13D79" w:rsidP="00C452C8">
            <w:r w:rsidRPr="0095638C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3D79" w:rsidRDefault="00B13D79" w:rsidP="00C452C8">
            <w:pPr>
              <w:rPr>
                <w:noProof/>
              </w:rPr>
            </w:pPr>
            <w:r>
              <w:t xml:space="preserve">Хамзин Артем, </w:t>
            </w:r>
          </w:p>
          <w:p w:rsidR="00B13D79" w:rsidRDefault="00B13D79" w:rsidP="00C452C8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B13D79" w:rsidRPr="0002444F" w:rsidTr="00C452C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A4E1F" w:rsidP="00C452C8"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DATE  \* MERGEFORMAT </w:instrText>
            </w:r>
            <w:r>
              <w:rPr>
                <w:b/>
                <w:noProof/>
              </w:rPr>
              <w:fldChar w:fldCharType="separate"/>
            </w:r>
            <w:r w:rsidR="007B238A">
              <w:rPr>
                <w:b/>
                <w:noProof/>
              </w:rPr>
              <w:t>28</w:t>
            </w:r>
            <w:r w:rsidR="007B238A" w:rsidRPr="007B238A">
              <w:rPr>
                <w:b/>
                <w:bCs/>
                <w:noProof/>
              </w:rPr>
              <w:t>.06.2019</w:t>
            </w:r>
            <w:r>
              <w:rPr>
                <w:b/>
                <w:bCs/>
                <w:noProof/>
              </w:rPr>
              <w:fldChar w:fldCharType="end"/>
            </w:r>
          </w:p>
        </w:tc>
      </w:tr>
      <w:tr w:rsidR="00B13D79" w:rsidRPr="0002444F" w:rsidTr="00C452C8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13D79" w:rsidP="00C452C8">
            <w:r>
              <w:t>24</w:t>
            </w:r>
          </w:p>
        </w:tc>
      </w:tr>
    </w:tbl>
    <w:p w:rsidR="00B13D79" w:rsidRPr="0002444F" w:rsidRDefault="00B13D79" w:rsidP="00B13D79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49"/>
        <w:gridCol w:w="4611"/>
        <w:gridCol w:w="1525"/>
      </w:tblGrid>
      <w:tr w:rsidR="00B13D79" w:rsidRPr="0002444F" w:rsidTr="00C452C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B13D79" w:rsidRPr="0002444F" w:rsidTr="00C452C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13D79" w:rsidP="00C452C8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13D79" w:rsidP="00C452C8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13D79" w:rsidP="00C452C8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13D79" w:rsidP="00C452C8">
            <w:r w:rsidRPr="0002444F">
              <w:t>Автор изменения</w:t>
            </w:r>
          </w:p>
        </w:tc>
      </w:tr>
      <w:tr w:rsidR="00B13D79" w:rsidRPr="0002444F" w:rsidTr="00C452C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13D79" w:rsidP="00C452C8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9A398E" w:rsidRDefault="00B13D79" w:rsidP="00C452C8">
            <w:pPr>
              <w:rPr>
                <w:lang w:val="en-US"/>
              </w:rPr>
            </w:pPr>
            <w:r w:rsidRPr="0002444F">
              <w:t> </w:t>
            </w:r>
            <w:r w:rsidR="009A398E">
              <w:rPr>
                <w:lang w:val="en-US"/>
              </w:rPr>
              <w:t>17.07.18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13D79" w:rsidP="00C452C8">
            <w:r w:rsidRPr="0002444F">
              <w:t> </w:t>
            </w:r>
            <w:r w:rsidR="009A398E">
              <w:t xml:space="preserve"> Обновлено согласно версии </w:t>
            </w:r>
            <w:r w:rsidR="009A398E">
              <w:rPr>
                <w:lang w:val="en-US"/>
              </w:rPr>
              <w:t>AMOS12.0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02444F" w:rsidRDefault="00B13D79" w:rsidP="00C452C8">
            <w:r w:rsidRPr="0002444F">
              <w:t> </w:t>
            </w:r>
            <w:r w:rsidR="009A398E">
              <w:t>Иванов И.С</w:t>
            </w:r>
          </w:p>
        </w:tc>
      </w:tr>
      <w:tr w:rsidR="00B13D79" w:rsidRPr="0002444F" w:rsidTr="00C452C8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13D79" w:rsidP="00C452C8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7815CE" w:rsidRDefault="00B13D79" w:rsidP="00C452C8">
            <w:pPr>
              <w:rPr>
                <w:lang w:val="en-US"/>
              </w:rPr>
            </w:pPr>
            <w:r w:rsidRPr="0002444F">
              <w:t> </w:t>
            </w:r>
            <w:r w:rsidR="007815CE">
              <w:rPr>
                <w:lang w:val="en-US"/>
              </w:rPr>
              <w:t>12.06.19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13D79" w:rsidP="00C452C8">
            <w:r w:rsidRPr="0002444F">
              <w:t> </w:t>
            </w:r>
            <w:r w:rsidR="007815CE">
              <w:t xml:space="preserve">Обновлено согласно версии </w:t>
            </w:r>
            <w:r w:rsidR="007815CE">
              <w:rPr>
                <w:lang w:val="en-US"/>
              </w:rPr>
              <w:t>AMOS12.20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3D79" w:rsidRPr="007815CE" w:rsidRDefault="00B13D79" w:rsidP="00C452C8">
            <w:r w:rsidRPr="0002444F">
              <w:t> </w:t>
            </w:r>
            <w:r w:rsidR="007815CE">
              <w:t>Федосеенко С.П.</w:t>
            </w:r>
          </w:p>
        </w:tc>
      </w:tr>
    </w:tbl>
    <w:p w:rsidR="00B13D79" w:rsidRPr="0002444F" w:rsidRDefault="00B13D79" w:rsidP="00B13D79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1"/>
        <w:gridCol w:w="1931"/>
      </w:tblGrid>
      <w:tr w:rsidR="00B13D79" w:rsidRPr="0002444F" w:rsidTr="00C452C8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13D79" w:rsidP="00C452C8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B13D79" w:rsidRPr="0002444F" w:rsidTr="00C452C8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13D79" w:rsidP="00C452C8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13D79" w:rsidP="00C452C8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13D79" w:rsidP="00C452C8">
            <w:r w:rsidRPr="0002444F">
              <w:t>Дата</w:t>
            </w:r>
          </w:p>
        </w:tc>
      </w:tr>
      <w:tr w:rsidR="00B13D79" w:rsidRPr="0002444F" w:rsidTr="00C452C8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127C5B" w:rsidRDefault="00B13D79" w:rsidP="00C452C8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13D79" w:rsidP="00C452C8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13D79" w:rsidP="00C452C8">
            <w:r w:rsidRPr="0002444F">
              <w:t> </w:t>
            </w:r>
          </w:p>
        </w:tc>
      </w:tr>
      <w:tr w:rsidR="00B13D79" w:rsidRPr="0002444F" w:rsidTr="00C452C8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13D79" w:rsidP="00C452C8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13D79" w:rsidP="00C452C8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13D79" w:rsidRPr="0002444F" w:rsidRDefault="00B13D79" w:rsidP="00C452C8">
            <w:r w:rsidRPr="0002444F">
              <w:t> </w:t>
            </w:r>
          </w:p>
        </w:tc>
      </w:tr>
    </w:tbl>
    <w:p w:rsidR="00B13D79" w:rsidRPr="0002444F" w:rsidRDefault="00B13D79" w:rsidP="00B13D79">
      <w:r w:rsidRPr="0002444F">
        <w:t> </w:t>
      </w:r>
    </w:p>
    <w:p w:rsidR="00B13D79" w:rsidRDefault="00B13D79" w:rsidP="00B13D79">
      <w:r>
        <w:br w:type="page"/>
      </w:r>
    </w:p>
    <w:p w:rsidR="00B13D79" w:rsidRPr="00CD36D7" w:rsidRDefault="00B13D79" w:rsidP="00B13D79">
      <w:pPr>
        <w:pStyle w:val="1"/>
        <w:numPr>
          <w:ilvl w:val="0"/>
          <w:numId w:val="1"/>
        </w:numPr>
      </w:pPr>
      <w:r w:rsidRPr="00CD36D7">
        <w:lastRenderedPageBreak/>
        <w:t>Описание прохождения бизнес-процесса</w:t>
      </w:r>
    </w:p>
    <w:p w:rsidR="00B13D79" w:rsidRPr="00ED77F4" w:rsidRDefault="00B13D79" w:rsidP="00B13D79">
      <w:pPr>
        <w:pStyle w:val="2"/>
      </w:pPr>
      <w:bookmarkStart w:id="1" w:name="_Toc453334280"/>
      <w:r>
        <w:t>1</w:t>
      </w:r>
      <w:r w:rsidRPr="009138CA">
        <w:t>.1</w:t>
      </w:r>
      <w:r>
        <w:t>.</w:t>
      </w:r>
      <w:r w:rsidRPr="009138CA">
        <w:t xml:space="preserve"> </w:t>
      </w:r>
      <w:r w:rsidRPr="00CD36D7">
        <w:t>Рабочий APN</w:t>
      </w:r>
      <w:bookmarkEnd w:id="1"/>
    </w:p>
    <w:p w:rsidR="00B13D79" w:rsidRDefault="00B13D79" w:rsidP="00B13D79">
      <w:pPr>
        <w:ind w:firstLine="426"/>
      </w:pPr>
      <w:r w:rsidRPr="00ED77F4">
        <w:rPr>
          <w:lang w:val="en-US"/>
        </w:rPr>
        <w:t>APN</w:t>
      </w:r>
      <w:r>
        <w:t>: 147</w:t>
      </w:r>
      <w:r w:rsidRPr="00ED77F4">
        <w:t xml:space="preserve"> “</w:t>
      </w:r>
      <w:proofErr w:type="spellStart"/>
      <w:r>
        <w:rPr>
          <w:rFonts w:ascii="Times New Roman" w:eastAsia="Times New Roman" w:hAnsi="Times New Roman"/>
          <w:bCs/>
          <w:color w:val="000000"/>
          <w:lang w:val="en-US"/>
        </w:rPr>
        <w:t>Rotables</w:t>
      </w:r>
      <w:proofErr w:type="spellEnd"/>
      <w:r>
        <w:rPr>
          <w:rFonts w:ascii="Times New Roman" w:eastAsia="Times New Roman" w:hAnsi="Times New Roman"/>
          <w:bCs/>
          <w:color w:val="000000"/>
          <w:lang w:val="en-US"/>
        </w:rPr>
        <w:t xml:space="preserve"> Administration</w:t>
      </w:r>
      <w:r w:rsidRPr="009138CA">
        <w:t>”</w:t>
      </w:r>
      <w:r w:rsidRPr="00CD36D7">
        <w:t>.</w:t>
      </w:r>
    </w:p>
    <w:p w:rsidR="00FF103F" w:rsidRDefault="00B13D79" w:rsidP="00FF103F">
      <w:pPr>
        <w:ind w:firstLine="426"/>
        <w:rPr>
          <w:lang w:val="en-US"/>
        </w:rPr>
      </w:pPr>
      <w:r w:rsidRPr="00ED77F4">
        <w:rPr>
          <w:lang w:val="en-US"/>
        </w:rPr>
        <w:t>APN</w:t>
      </w:r>
      <w:r w:rsidRPr="00B13D79">
        <w:rPr>
          <w:lang w:val="en-US"/>
        </w:rPr>
        <w:t xml:space="preserve">: </w:t>
      </w:r>
      <w:r>
        <w:rPr>
          <w:lang w:val="en-US"/>
        </w:rPr>
        <w:t>359</w:t>
      </w:r>
      <w:r w:rsidRPr="00B13D79">
        <w:rPr>
          <w:lang w:val="en-US"/>
        </w:rPr>
        <w:t xml:space="preserve"> “</w:t>
      </w:r>
      <w:r>
        <w:rPr>
          <w:rFonts w:ascii="Times New Roman" w:eastAsia="Times New Roman" w:hAnsi="Times New Roman"/>
          <w:bCs/>
          <w:color w:val="000000"/>
          <w:lang w:val="en-US"/>
        </w:rPr>
        <w:t>Shelf expiry</w:t>
      </w:r>
      <w:r w:rsidRPr="00B13D79">
        <w:rPr>
          <w:lang w:val="en-US"/>
        </w:rPr>
        <w:t>”.</w:t>
      </w:r>
      <w:r w:rsidR="00FF103F" w:rsidRPr="00FF103F">
        <w:rPr>
          <w:lang w:val="en-US"/>
        </w:rPr>
        <w:t xml:space="preserve"> </w:t>
      </w:r>
    </w:p>
    <w:p w:rsidR="00FF103F" w:rsidRPr="00FF103F" w:rsidRDefault="00FF103F" w:rsidP="00FF103F">
      <w:pPr>
        <w:ind w:firstLine="426"/>
      </w:pPr>
      <w:r w:rsidRPr="00ED77F4">
        <w:rPr>
          <w:lang w:val="en-US"/>
        </w:rPr>
        <w:t>APN</w:t>
      </w:r>
      <w:r w:rsidRPr="00FF103F">
        <w:t>: 59 “</w:t>
      </w:r>
      <w:r>
        <w:rPr>
          <w:rFonts w:ascii="Times New Roman" w:eastAsia="Times New Roman" w:hAnsi="Times New Roman"/>
          <w:bCs/>
          <w:color w:val="000000"/>
          <w:lang w:val="en-US"/>
        </w:rPr>
        <w:t>Part administration</w:t>
      </w:r>
      <w:r w:rsidRPr="00FF103F">
        <w:t>”.</w:t>
      </w:r>
    </w:p>
    <w:p w:rsidR="00B13D79" w:rsidRPr="009138CA" w:rsidRDefault="00B13D79" w:rsidP="00B13D79">
      <w:pPr>
        <w:pStyle w:val="2"/>
      </w:pPr>
      <w:bookmarkStart w:id="2" w:name="_Toc453334281"/>
      <w:r>
        <w:t>1</w:t>
      </w:r>
      <w:r w:rsidRPr="009138CA">
        <w:t>.2</w:t>
      </w:r>
      <w:r>
        <w:t>.</w:t>
      </w:r>
      <w:r w:rsidRPr="009138CA">
        <w:t xml:space="preserve"> </w:t>
      </w:r>
      <w:r w:rsidRPr="00CD36D7">
        <w:t>Наименование бизнес-процесса.</w:t>
      </w:r>
      <w:bookmarkEnd w:id="2"/>
    </w:p>
    <w:p w:rsidR="00B13D79" w:rsidRPr="002E08E6" w:rsidRDefault="00B13D79" w:rsidP="00B13D79">
      <w:pPr>
        <w:ind w:left="360"/>
        <w:rPr>
          <w:lang w:val="en-US" w:eastAsia="en-US"/>
        </w:rPr>
      </w:pPr>
      <w:r w:rsidRPr="00ED77F4">
        <w:rPr>
          <w:rFonts w:ascii="Times New Roman" w:eastAsia="Times New Roman" w:hAnsi="Times New Roman"/>
          <w:bCs/>
          <w:color w:val="000000"/>
          <w:lang w:val="en-US"/>
        </w:rPr>
        <w:t>Parts</w:t>
      </w:r>
      <w:r w:rsidRPr="002E08E6">
        <w:rPr>
          <w:rFonts w:ascii="Times New Roman" w:eastAsia="Times New Roman" w:hAnsi="Times New Roman"/>
          <w:bCs/>
          <w:color w:val="000000"/>
          <w:lang w:val="en-US"/>
        </w:rPr>
        <w:t xml:space="preserve"> </w:t>
      </w:r>
      <w:r w:rsidRPr="00ED77F4">
        <w:rPr>
          <w:rFonts w:ascii="Times New Roman" w:eastAsia="Times New Roman" w:hAnsi="Times New Roman"/>
          <w:bCs/>
          <w:color w:val="000000"/>
          <w:lang w:val="en-US"/>
        </w:rPr>
        <w:t>Consumption</w:t>
      </w:r>
      <w:r w:rsidRPr="002E08E6">
        <w:rPr>
          <w:rFonts w:ascii="Times New Roman" w:eastAsia="Times New Roman" w:hAnsi="Times New Roman"/>
          <w:bCs/>
          <w:color w:val="000000"/>
          <w:lang w:val="en-US"/>
        </w:rPr>
        <w:t xml:space="preserve"> </w:t>
      </w:r>
      <w:r w:rsidRPr="00ED77F4">
        <w:rPr>
          <w:rFonts w:ascii="Times New Roman" w:eastAsia="Times New Roman" w:hAnsi="Times New Roman"/>
          <w:bCs/>
          <w:color w:val="000000"/>
          <w:lang w:val="en-US"/>
        </w:rPr>
        <w:t>Forecast</w:t>
      </w:r>
      <w:r w:rsidRPr="002E08E6">
        <w:rPr>
          <w:lang w:val="en-US" w:eastAsia="en-US"/>
        </w:rPr>
        <w:t xml:space="preserve"> – </w:t>
      </w:r>
      <w:r>
        <w:rPr>
          <w:lang w:eastAsia="en-US"/>
        </w:rPr>
        <w:t>Прогноз</w:t>
      </w:r>
      <w:r w:rsidRPr="00ED77F4">
        <w:rPr>
          <w:lang w:val="en-US" w:eastAsia="en-US"/>
        </w:rPr>
        <w:t xml:space="preserve"> </w:t>
      </w:r>
      <w:r>
        <w:rPr>
          <w:lang w:eastAsia="en-US"/>
        </w:rPr>
        <w:t>потребления</w:t>
      </w:r>
      <w:r w:rsidRPr="00ED77F4">
        <w:rPr>
          <w:lang w:val="en-US" w:eastAsia="en-US"/>
        </w:rPr>
        <w:t xml:space="preserve"> </w:t>
      </w:r>
      <w:r>
        <w:rPr>
          <w:lang w:eastAsia="en-US"/>
        </w:rPr>
        <w:t>деталей</w:t>
      </w:r>
      <w:r w:rsidRPr="002E08E6">
        <w:rPr>
          <w:lang w:val="en-US" w:eastAsia="en-US"/>
        </w:rPr>
        <w:t xml:space="preserve">. </w:t>
      </w:r>
    </w:p>
    <w:p w:rsidR="00B13D79" w:rsidRPr="00CD36D7" w:rsidRDefault="00B13D79" w:rsidP="00B13D79">
      <w:pPr>
        <w:pStyle w:val="2"/>
      </w:pPr>
      <w:bookmarkStart w:id="3" w:name="_Toc453334282"/>
      <w:r>
        <w:t>1</w:t>
      </w:r>
      <w:r w:rsidRPr="00471099">
        <w:t>.3</w:t>
      </w:r>
      <w:r>
        <w:t>.</w:t>
      </w:r>
      <w:r w:rsidRPr="00471099">
        <w:t xml:space="preserve"> </w:t>
      </w:r>
      <w:r w:rsidRPr="00CD36D7">
        <w:t>Применимо к ролям</w:t>
      </w:r>
      <w:bookmarkEnd w:id="3"/>
    </w:p>
    <w:bookmarkStart w:id="4" w:name="_Toc453334283" w:displacedByCustomXml="next"/>
    <w:sdt>
      <w:sdtPr>
        <w:alias w:val="Аннотация"/>
        <w:tag w:val=""/>
        <w:id w:val="1741441913"/>
        <w:placeholder>
          <w:docPart w:val="11850C1822C443CEAC304E4B57312974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:rsidR="00B13D79" w:rsidRDefault="00B13D79" w:rsidP="00B13D79">
          <w:pPr>
            <w:ind w:firstLine="426"/>
          </w:pPr>
          <w:r>
            <w:t>Группа учета инструментов</w:t>
          </w:r>
        </w:p>
      </w:sdtContent>
    </w:sdt>
    <w:p w:rsidR="00B13D79" w:rsidRPr="00CD36D7" w:rsidRDefault="00B13D79" w:rsidP="00B13D79">
      <w:pPr>
        <w:pStyle w:val="2"/>
      </w:pPr>
      <w:r w:rsidRPr="00471099">
        <w:t xml:space="preserve"> </w:t>
      </w:r>
      <w:r>
        <w:t>1</w:t>
      </w:r>
      <w:r w:rsidRPr="00471099">
        <w:t>.4</w:t>
      </w:r>
      <w:r>
        <w:t>.</w:t>
      </w:r>
      <w:r w:rsidRPr="00471099">
        <w:t xml:space="preserve"> </w:t>
      </w:r>
      <w:r w:rsidRPr="00CD36D7">
        <w:t>Описание процесс</w:t>
      </w:r>
      <w:bookmarkEnd w:id="4"/>
      <w:r w:rsidRPr="00CD36D7">
        <w:t>а</w:t>
      </w:r>
    </w:p>
    <w:p w:rsidR="00B13D79" w:rsidRDefault="00B13D79" w:rsidP="00B13D79">
      <w:pPr>
        <w:ind w:firstLine="426"/>
      </w:pPr>
      <w:r>
        <w:t>Прогнозирование расхода РЧ</w:t>
      </w:r>
      <w:r w:rsidRPr="008F40BC">
        <w:t>/</w:t>
      </w:r>
      <w:r>
        <w:t>РМ и агрегатов при плановых и внеплановых ТО ВС</w:t>
      </w:r>
      <w:r w:rsidRPr="00F12A59">
        <w:t>.</w:t>
      </w:r>
      <w:r>
        <w:t xml:space="preserve"> </w:t>
      </w:r>
    </w:p>
    <w:p w:rsidR="00B13D79" w:rsidRPr="00CD36D7" w:rsidRDefault="00B13D79" w:rsidP="00B13D79">
      <w:pPr>
        <w:pStyle w:val="2"/>
      </w:pPr>
      <w:bookmarkStart w:id="5" w:name="_Toc453334284"/>
      <w:r>
        <w:t>1</w:t>
      </w:r>
      <w:r w:rsidRPr="009138CA">
        <w:t>.5</w:t>
      </w:r>
      <w:r>
        <w:t>.</w:t>
      </w:r>
      <w:r w:rsidRPr="009138CA">
        <w:t xml:space="preserve"> </w:t>
      </w:r>
      <w:r w:rsidRPr="00CD36D7">
        <w:t>Назначение процесса</w:t>
      </w:r>
      <w:bookmarkEnd w:id="5"/>
    </w:p>
    <w:p w:rsidR="00B13D79" w:rsidRDefault="00B13D79" w:rsidP="00B13D79">
      <w:pPr>
        <w:ind w:firstLine="426"/>
      </w:pPr>
      <w:r>
        <w:t xml:space="preserve"> Своевременное обеспечение </w:t>
      </w:r>
      <w:r w:rsidR="00B77EE1">
        <w:t>ремонта и калибровки инструмента на складе.</w:t>
      </w:r>
    </w:p>
    <w:p w:rsidR="00B13D79" w:rsidRDefault="00B13D79" w:rsidP="00B13D79">
      <w:r>
        <w:br w:type="page"/>
      </w:r>
    </w:p>
    <w:p w:rsidR="00B13D79" w:rsidRPr="00254D8D" w:rsidRDefault="00B13D79" w:rsidP="00B13D79">
      <w:pPr>
        <w:rPr>
          <w:lang w:eastAsia="en-US"/>
        </w:rPr>
        <w:sectPr w:rsidR="00B13D79" w:rsidRPr="00254D8D" w:rsidSect="00C452C8">
          <w:footerReference w:type="default" r:id="rId12"/>
          <w:pgSz w:w="11906" w:h="16838" w:code="9"/>
          <w:pgMar w:top="1134" w:right="1752" w:bottom="1134" w:left="1701" w:header="567" w:footer="567" w:gutter="0"/>
          <w:cols w:space="708"/>
          <w:titlePg/>
          <w:docGrid w:linePitch="360"/>
        </w:sectPr>
      </w:pPr>
      <w:bookmarkStart w:id="6" w:name="_Toc443746184"/>
    </w:p>
    <w:p w:rsidR="00B13D79" w:rsidRDefault="00B13D79" w:rsidP="00B13D79">
      <w:pPr>
        <w:pStyle w:val="1"/>
        <w:numPr>
          <w:ilvl w:val="0"/>
          <w:numId w:val="1"/>
        </w:numPr>
      </w:pPr>
      <w:bookmarkStart w:id="7" w:name="_Toc457912539"/>
      <w:r>
        <w:lastRenderedPageBreak/>
        <w:t>Алгоритм прохождения процесса</w:t>
      </w:r>
      <w:bookmarkEnd w:id="6"/>
      <w:bookmarkEnd w:id="7"/>
    </w:p>
    <w:p w:rsidR="00B13D79" w:rsidRDefault="00B13D79" w:rsidP="00B13D79">
      <w:pPr>
        <w:rPr>
          <w:lang w:eastAsia="en-US"/>
        </w:rPr>
      </w:pPr>
    </w:p>
    <w:p w:rsidR="00B13D79" w:rsidRPr="001452A7" w:rsidRDefault="00B13D79" w:rsidP="00B13D79">
      <w:pPr>
        <w:pStyle w:val="2"/>
        <w:numPr>
          <w:ilvl w:val="1"/>
          <w:numId w:val="1"/>
        </w:numPr>
        <w:rPr>
          <w:noProof/>
        </w:rPr>
      </w:pPr>
      <w:r>
        <w:rPr>
          <w:noProof/>
        </w:rPr>
        <w:t>Вход</w:t>
      </w:r>
      <w:r w:rsidRPr="001452A7">
        <w:rPr>
          <w:noProof/>
        </w:rPr>
        <w:t xml:space="preserve"> в систему </w:t>
      </w:r>
      <w:r w:rsidRPr="001452A7">
        <w:rPr>
          <w:noProof/>
          <w:lang w:val="en-US"/>
        </w:rPr>
        <w:t>AMOS</w:t>
      </w:r>
      <w:r w:rsidRPr="001452A7">
        <w:rPr>
          <w:noProof/>
        </w:rPr>
        <w:t>.</w:t>
      </w:r>
    </w:p>
    <w:p w:rsidR="00B13D79" w:rsidRPr="00431D76" w:rsidRDefault="00B13D79" w:rsidP="00B13D79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7C44D42E" wp14:editId="778CE098">
            <wp:simplePos x="0" y="0"/>
            <wp:positionH relativeFrom="column">
              <wp:posOffset>5047013</wp:posOffset>
            </wp:positionH>
            <wp:positionV relativeFrom="paragraph">
              <wp:posOffset>7150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1151" w:rsidRPr="00431D76" w:rsidRDefault="006D1151" w:rsidP="006D1151">
      <w:pPr>
        <w:pStyle w:val="a3"/>
        <w:numPr>
          <w:ilvl w:val="0"/>
          <w:numId w:val="3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:rsidR="006D1151" w:rsidRDefault="006D1151" w:rsidP="006D1151">
      <w:pPr>
        <w:rPr>
          <w:noProof/>
        </w:rPr>
      </w:pPr>
    </w:p>
    <w:p w:rsidR="006D1151" w:rsidRDefault="006D1151" w:rsidP="006D1151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841"/>
        <w:gridCol w:w="7051"/>
      </w:tblGrid>
      <w:tr w:rsidR="006D1151" w:rsidTr="00CF1064">
        <w:tc>
          <w:tcPr>
            <w:tcW w:w="7054" w:type="dxa"/>
            <w:shd w:val="clear" w:color="auto" w:fill="auto"/>
          </w:tcPr>
          <w:p w:rsidR="006D1151" w:rsidRDefault="006D1151" w:rsidP="006D1151">
            <w:pPr>
              <w:pStyle w:val="a3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:rsidR="006D1151" w:rsidRPr="000761A9" w:rsidRDefault="006D1151" w:rsidP="00CF1064">
            <w:pPr>
              <w:pStyle w:val="a3"/>
              <w:rPr>
                <w:i/>
                <w:noProof/>
              </w:rPr>
            </w:pPr>
            <w:r w:rsidRPr="000761A9">
              <w:rPr>
                <w:i/>
                <w:noProof/>
                <w:color w:val="FF0000"/>
                <w:u w:val="single"/>
              </w:rPr>
              <w:t>Примечание</w:t>
            </w:r>
            <w:r w:rsidRPr="000761A9">
              <w:rPr>
                <w:b/>
                <w:i/>
                <w:noProof/>
                <w:color w:val="FF0000"/>
              </w:rPr>
              <w:t>:</w:t>
            </w:r>
            <w:r w:rsidRPr="000761A9">
              <w:rPr>
                <w:i/>
                <w:noProof/>
                <w:color w:val="FF0000"/>
              </w:rPr>
              <w:t xml:space="preserve"> </w:t>
            </w:r>
            <w:r w:rsidRPr="000761A9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0761A9">
              <w:rPr>
                <w:i/>
                <w:noProof/>
                <w:lang w:val="en-US"/>
              </w:rPr>
              <w:t>AMOS</w:t>
            </w:r>
            <w:r w:rsidRPr="000761A9">
              <w:rPr>
                <w:i/>
                <w:noProof/>
              </w:rPr>
              <w:t xml:space="preserve"> «</w:t>
            </w:r>
            <w:r w:rsidRPr="000761A9">
              <w:rPr>
                <w:i/>
                <w:noProof/>
                <w:lang w:val="en-US"/>
              </w:rPr>
              <w:t>Production</w:t>
            </w:r>
            <w:r w:rsidRPr="000761A9">
              <w:rPr>
                <w:i/>
                <w:noProof/>
              </w:rPr>
              <w:t>».</w:t>
            </w:r>
          </w:p>
          <w:p w:rsidR="006D1151" w:rsidRDefault="006D1151" w:rsidP="006D1151">
            <w:pPr>
              <w:pStyle w:val="a3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:rsidR="006D1151" w:rsidRPr="000761A9" w:rsidRDefault="006D1151" w:rsidP="00CF1064">
            <w:pPr>
              <w:pStyle w:val="a3"/>
              <w:rPr>
                <w:i/>
                <w:noProof/>
                <w:color w:val="FF0000"/>
              </w:rPr>
            </w:pPr>
            <w:r w:rsidRPr="000761A9">
              <w:rPr>
                <w:i/>
                <w:noProof/>
                <w:color w:val="FF0000"/>
                <w:u w:val="single"/>
              </w:rPr>
              <w:t>Примечание</w:t>
            </w:r>
            <w:r w:rsidRPr="000761A9">
              <w:rPr>
                <w:b/>
                <w:i/>
                <w:noProof/>
                <w:color w:val="FF0000"/>
              </w:rPr>
              <w:t>:</w:t>
            </w:r>
            <w:r w:rsidRPr="000761A9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:rsidR="006D1151" w:rsidRDefault="006D1151" w:rsidP="006D1151">
            <w:pPr>
              <w:pStyle w:val="a3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:rsidR="006D1151" w:rsidRPr="000761A9" w:rsidRDefault="006D1151" w:rsidP="00CF1064">
            <w:pPr>
              <w:pStyle w:val="a3"/>
              <w:rPr>
                <w:i/>
                <w:noProof/>
                <w:color w:val="FF0000"/>
              </w:rPr>
            </w:pPr>
            <w:r w:rsidRPr="000761A9">
              <w:rPr>
                <w:i/>
                <w:noProof/>
                <w:color w:val="FF0000"/>
                <w:u w:val="single"/>
              </w:rPr>
              <w:t>Примечание</w:t>
            </w:r>
            <w:r w:rsidRPr="000761A9">
              <w:rPr>
                <w:b/>
                <w:i/>
                <w:noProof/>
                <w:color w:val="FF0000"/>
              </w:rPr>
              <w:t>:</w:t>
            </w:r>
            <w:r w:rsidRPr="000761A9">
              <w:rPr>
                <w:i/>
                <w:noProof/>
                <w:color w:val="FF0000"/>
              </w:rPr>
              <w:t xml:space="preserve">  </w:t>
            </w:r>
            <w:r w:rsidRPr="000761A9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:rsidR="006D1151" w:rsidRPr="000761A9" w:rsidRDefault="006D1151" w:rsidP="006D1151">
            <w:pPr>
              <w:pStyle w:val="a3"/>
              <w:numPr>
                <w:ilvl w:val="0"/>
                <w:numId w:val="2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0761A9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 w:rsidRPr="005000D3">
              <w:rPr>
                <w:noProof/>
                <w:lang w:eastAsia="ru-RU"/>
              </w:rPr>
              <w:drawing>
                <wp:inline distT="0" distB="0" distL="0" distR="0">
                  <wp:extent cx="285750" cy="295275"/>
                  <wp:effectExtent l="0" t="0" r="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:rsidR="006D1151" w:rsidRDefault="006D1151" w:rsidP="00CF1064">
            <w:pPr>
              <w:rPr>
                <w:noProof/>
              </w:rPr>
            </w:pPr>
          </w:p>
        </w:tc>
        <w:tc>
          <w:tcPr>
            <w:tcW w:w="7054" w:type="dxa"/>
            <w:shd w:val="clear" w:color="auto" w:fill="auto"/>
          </w:tcPr>
          <w:p w:rsidR="006D1151" w:rsidRDefault="009F4170" w:rsidP="00CF1064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-1297305</wp:posOffset>
                      </wp:positionH>
                      <wp:positionV relativeFrom="paragraph">
                        <wp:posOffset>521970</wp:posOffset>
                      </wp:positionV>
                      <wp:extent cx="1993900" cy="692150"/>
                      <wp:effectExtent l="0" t="0" r="82550" b="69850"/>
                      <wp:wrapNone/>
                      <wp:docPr id="11" name="Прямая со стрелкой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993900" cy="692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shapetype w14:anchorId="2871F2B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1" o:spid="_x0000_s1026" type="#_x0000_t32" style="position:absolute;margin-left:-102.15pt;margin-top:41.1pt;width:157pt;height:54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" strokecolor="red" strokeweight=".5pt">
                      <v:stroke dashstyle="dash"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-878205</wp:posOffset>
                      </wp:positionH>
                      <wp:positionV relativeFrom="paragraph">
                        <wp:posOffset>991870</wp:posOffset>
                      </wp:positionV>
                      <wp:extent cx="1587500" cy="508000"/>
                      <wp:effectExtent l="0" t="0" r="69850" b="63500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587500" cy="508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shape w14:anchorId="67FF4774" id="Прямая со стрелкой 7" o:spid="_x0000_s1026" type="#_x0000_t32" style="position:absolute;margin-left:-69.15pt;margin-top:78.1pt;width:125pt;height:4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" strokecolor="red" strokeweight=".5pt">
                      <v:stroke dashstyle="dash"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-929005</wp:posOffset>
                      </wp:positionH>
                      <wp:positionV relativeFrom="paragraph">
                        <wp:posOffset>1277620</wp:posOffset>
                      </wp:positionV>
                      <wp:extent cx="1625600" cy="482600"/>
                      <wp:effectExtent l="0" t="0" r="88900" b="69850"/>
                      <wp:wrapNone/>
                      <wp:docPr id="9" name="Прямая со стрелкой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625600" cy="482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shape w14:anchorId="63152786" id="Прямая со стрелкой 9" o:spid="_x0000_s1026" type="#_x0000_t32" style="position:absolute;margin-left:-73.15pt;margin-top:100.6pt;width:128pt;height:3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" strokecolor="red" strokeweight=".5pt">
                      <v:stroke dashstyle="dash"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4626F9B0" wp14:editId="6045A0EA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186690</wp:posOffset>
                  </wp:positionV>
                  <wp:extent cx="4298950" cy="2196465"/>
                  <wp:effectExtent l="0" t="0" r="6350" b="0"/>
                  <wp:wrapSquare wrapText="bothSides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8950" cy="219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B13D79" w:rsidRPr="006F0974" w:rsidRDefault="00B13D79" w:rsidP="00B13D79">
      <w:pPr>
        <w:pStyle w:val="a3"/>
        <w:rPr>
          <w:i/>
          <w:noProof/>
          <w:color w:val="FF0000"/>
        </w:rPr>
      </w:pPr>
    </w:p>
    <w:p w:rsidR="00B13D79" w:rsidRDefault="00B13D79" w:rsidP="00B13D79">
      <w:pPr>
        <w:rPr>
          <w:noProof/>
        </w:rPr>
      </w:pPr>
    </w:p>
    <w:p w:rsidR="00B13D79" w:rsidRPr="00431D76" w:rsidRDefault="00B13D79" w:rsidP="00B13D79">
      <w:pPr>
        <w:jc w:val="center"/>
        <w:rPr>
          <w:noProof/>
        </w:rPr>
      </w:pPr>
    </w:p>
    <w:p w:rsidR="00B13D79" w:rsidRDefault="00B13D79" w:rsidP="00B13D79">
      <w:pPr>
        <w:jc w:val="center"/>
      </w:pPr>
    </w:p>
    <w:p w:rsidR="00B13D79" w:rsidRPr="0032081C" w:rsidRDefault="00B13D79" w:rsidP="0032081C">
      <w:pPr>
        <w:spacing w:after="160" w:line="259" w:lineRule="auto"/>
        <w:rPr>
          <w:rFonts w:cstheme="minorBidi"/>
          <w:noProof/>
        </w:rPr>
      </w:pPr>
      <w:r>
        <w:rPr>
          <w:noProof/>
        </w:rPr>
        <w:br w:type="page"/>
      </w:r>
    </w:p>
    <w:p w:rsidR="00B13D79" w:rsidRPr="007815CE" w:rsidRDefault="00B13D79" w:rsidP="00B13D79">
      <w:pPr>
        <w:pStyle w:val="a3"/>
        <w:spacing w:line="259" w:lineRule="auto"/>
      </w:pPr>
      <w:r>
        <w:rPr>
          <w:noProof/>
          <w:lang w:eastAsia="ru-RU"/>
        </w:rPr>
        <w:lastRenderedPageBreak/>
        <w:t xml:space="preserve">Для запуска </w:t>
      </w:r>
      <w:r w:rsidRPr="00E40EE0">
        <w:rPr>
          <w:lang w:val="en-US"/>
        </w:rPr>
        <w:t>APN</w:t>
      </w:r>
      <w:r w:rsidRPr="002B13E7">
        <w:t>:</w:t>
      </w:r>
      <w:r w:rsidRPr="003E3336">
        <w:t xml:space="preserve"> </w:t>
      </w:r>
      <w:r>
        <w:t xml:space="preserve">в поле </w:t>
      </w:r>
      <w:r w:rsidRPr="00550FEE">
        <w:t>“</w:t>
      </w:r>
      <w:r>
        <w:rPr>
          <w:lang w:val="en-US"/>
        </w:rPr>
        <w:t>Search</w:t>
      </w:r>
      <w:r w:rsidRPr="00550FEE">
        <w:t xml:space="preserve">” </w:t>
      </w:r>
      <w:r>
        <w:t xml:space="preserve">введите </w:t>
      </w:r>
      <w:r w:rsidRPr="003E3336">
        <w:t>“</w:t>
      </w:r>
      <w:r>
        <w:rPr>
          <w:lang w:val="en-US"/>
        </w:rPr>
        <w:t>APN</w:t>
      </w:r>
      <w:r w:rsidRPr="003E3336">
        <w:t>”</w:t>
      </w:r>
      <w:r w:rsidRPr="00550FEE">
        <w:rPr>
          <w:noProof/>
          <w:lang w:eastAsia="ru-RU"/>
        </w:rPr>
        <w:t xml:space="preserve"> </w:t>
      </w:r>
      <w:r>
        <w:t xml:space="preserve">или часть наименования </w:t>
      </w:r>
      <w:r>
        <w:rPr>
          <w:lang w:val="en-US"/>
        </w:rPr>
        <w:t>APN</w:t>
      </w:r>
      <w:r>
        <w:t xml:space="preserve"> и нажмите клавишу </w:t>
      </w:r>
      <w:r w:rsidRPr="00550FEE">
        <w:t>“</w:t>
      </w:r>
      <w:proofErr w:type="spellStart"/>
      <w:r>
        <w:t>Enter</w:t>
      </w:r>
      <w:proofErr w:type="spellEnd"/>
      <w:r w:rsidRPr="00550FEE">
        <w:t>”.</w:t>
      </w:r>
    </w:p>
    <w:p w:rsidR="00B13D79" w:rsidRDefault="00B13D79" w:rsidP="00B13D79">
      <w:pPr>
        <w:pStyle w:val="a3"/>
        <w:spacing w:line="259" w:lineRule="auto"/>
        <w:ind w:left="425"/>
      </w:pPr>
    </w:p>
    <w:p w:rsidR="00B13D79" w:rsidRDefault="0032081C" w:rsidP="00B13D79">
      <w:pPr>
        <w:jc w:val="center"/>
        <w:rPr>
          <w:rFonts w:ascii="Calibri" w:hAnsi="Calibri" w:cs="Calibri"/>
          <w:b/>
          <w:bCs/>
          <w:color w:val="000000"/>
          <w:lang w:val="en-US" w:eastAsia="en-US"/>
        </w:rPr>
      </w:pPr>
      <w:r>
        <w:rPr>
          <w:noProof/>
        </w:rPr>
        <w:drawing>
          <wp:inline distT="0" distB="0" distL="0" distR="0" wp14:anchorId="32885EE9" wp14:editId="34ADEDC8">
            <wp:extent cx="8030604" cy="4095750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113"/>
                    <a:stretch/>
                  </pic:blipFill>
                  <pic:spPr bwMode="auto">
                    <a:xfrm>
                      <a:off x="0" y="0"/>
                      <a:ext cx="8054475" cy="410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3D79" w:rsidRDefault="00B13D79" w:rsidP="00B13D79">
      <w:pPr>
        <w:spacing w:after="160" w:line="259" w:lineRule="auto"/>
        <w:rPr>
          <w:rFonts w:ascii="Calibri" w:hAnsi="Calibri" w:cs="Calibri"/>
          <w:b/>
          <w:bCs/>
          <w:color w:val="000000"/>
          <w:lang w:val="en-US" w:eastAsia="en-US"/>
        </w:rPr>
      </w:pPr>
      <w:r>
        <w:rPr>
          <w:rFonts w:ascii="Calibri" w:hAnsi="Calibri" w:cs="Calibri"/>
          <w:b/>
          <w:bCs/>
          <w:color w:val="000000"/>
          <w:lang w:val="en-US" w:eastAsia="en-US"/>
        </w:rPr>
        <w:br w:type="page"/>
      </w:r>
    </w:p>
    <w:p w:rsidR="00B13D79" w:rsidRDefault="0032081C" w:rsidP="00081D61">
      <w:pPr>
        <w:pStyle w:val="1"/>
        <w:numPr>
          <w:ilvl w:val="0"/>
          <w:numId w:val="1"/>
        </w:numPr>
        <w:suppressAutoHyphens/>
        <w:spacing w:line="100" w:lineRule="atLeast"/>
        <w:rPr>
          <w:lang w:val="en-US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145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828894" cy="1231963"/>
            <wp:effectExtent l="0" t="0" r="0" b="635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B21BE">
        <w:rPr>
          <w:lang w:val="en-US"/>
        </w:rPr>
        <w:t>Rotables</w:t>
      </w:r>
      <w:proofErr w:type="spellEnd"/>
      <w:r w:rsidR="008B21BE">
        <w:rPr>
          <w:lang w:val="en-US"/>
        </w:rPr>
        <w:t xml:space="preserve"> administration.</w:t>
      </w:r>
    </w:p>
    <w:p w:rsidR="00081D61" w:rsidRPr="00081D61" w:rsidRDefault="00081D61" w:rsidP="00081D61">
      <w:pPr>
        <w:pStyle w:val="2"/>
        <w:numPr>
          <w:ilvl w:val="1"/>
          <w:numId w:val="1"/>
        </w:numPr>
      </w:pPr>
      <w:r>
        <w:t>Интервалы ремонта и калибровки.</w:t>
      </w:r>
    </w:p>
    <w:p w:rsidR="00FF103F" w:rsidRDefault="00B77EE1" w:rsidP="00EB73C9">
      <w:pPr>
        <w:ind w:firstLine="360"/>
        <w:rPr>
          <w:lang w:eastAsia="en-US"/>
        </w:rPr>
      </w:pPr>
      <w:r>
        <w:rPr>
          <w:lang w:eastAsia="en-US"/>
        </w:rPr>
        <w:t xml:space="preserve">Для своевременного ремонта и калибровки инструмента необходимой зайти в </w:t>
      </w:r>
      <w:r>
        <w:rPr>
          <w:lang w:val="en-US" w:eastAsia="en-US"/>
        </w:rPr>
        <w:t>APN</w:t>
      </w:r>
      <w:r w:rsidRPr="00B77EE1">
        <w:rPr>
          <w:lang w:eastAsia="en-US"/>
        </w:rPr>
        <w:t xml:space="preserve"> 147 “</w:t>
      </w:r>
      <w:proofErr w:type="spellStart"/>
      <w:r>
        <w:rPr>
          <w:lang w:val="en-US" w:eastAsia="en-US"/>
        </w:rPr>
        <w:t>Rotables</w:t>
      </w:r>
      <w:proofErr w:type="spellEnd"/>
      <w:r w:rsidRPr="00B77EE1">
        <w:rPr>
          <w:lang w:eastAsia="en-US"/>
        </w:rPr>
        <w:t xml:space="preserve"> </w:t>
      </w:r>
      <w:r>
        <w:rPr>
          <w:lang w:val="en-US" w:eastAsia="en-US"/>
        </w:rPr>
        <w:t>administration</w:t>
      </w:r>
      <w:r w:rsidRPr="00B77EE1">
        <w:rPr>
          <w:lang w:eastAsia="en-US"/>
        </w:rPr>
        <w:t>”</w:t>
      </w:r>
      <w:r>
        <w:rPr>
          <w:lang w:eastAsia="en-US"/>
        </w:rPr>
        <w:t>.</w:t>
      </w:r>
      <w:r w:rsidR="00FF103F" w:rsidRPr="00FF103F">
        <w:rPr>
          <w:lang w:eastAsia="en-US"/>
        </w:rPr>
        <w:t xml:space="preserve"> </w:t>
      </w:r>
      <w:r w:rsidR="00FF103F">
        <w:rPr>
          <w:lang w:eastAsia="en-US"/>
        </w:rPr>
        <w:t>Введите серийный номер инструмента, либо, при введении партийного номера, выберете из появившегося списка</w:t>
      </w:r>
      <w:r w:rsidR="00854AC1">
        <w:rPr>
          <w:lang w:eastAsia="en-US"/>
        </w:rPr>
        <w:t xml:space="preserve"> нужный</w:t>
      </w:r>
      <w:r w:rsidR="00FF103F">
        <w:rPr>
          <w:lang w:eastAsia="en-US"/>
        </w:rPr>
        <w:t xml:space="preserve"> инструмент.</w:t>
      </w:r>
    </w:p>
    <w:p w:rsidR="00B77EE1" w:rsidRPr="00B77EE1" w:rsidRDefault="00B77EE1" w:rsidP="00EB73C9">
      <w:pPr>
        <w:ind w:firstLine="360"/>
        <w:rPr>
          <w:lang w:eastAsia="en-US"/>
        </w:rPr>
      </w:pPr>
      <w:r>
        <w:rPr>
          <w:lang w:eastAsia="en-US"/>
        </w:rPr>
        <w:t xml:space="preserve"> Нажмите кнопку </w:t>
      </w:r>
      <w:r w:rsidR="006D1151">
        <w:rPr>
          <w:noProof/>
        </w:rPr>
        <w:drawing>
          <wp:inline distT="0" distB="0" distL="0" distR="0" wp14:anchorId="23228AC3" wp14:editId="739F0AB1">
            <wp:extent cx="676275" cy="2095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03F">
        <w:rPr>
          <w:lang w:eastAsia="en-US"/>
        </w:rPr>
        <w:t xml:space="preserve"> после введения партийного/серийного номера</w:t>
      </w:r>
      <w:r>
        <w:rPr>
          <w:lang w:eastAsia="en-US"/>
        </w:rPr>
        <w:t xml:space="preserve">. </w:t>
      </w:r>
    </w:p>
    <w:p w:rsidR="006D75ED" w:rsidRDefault="009341E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E30E8A" wp14:editId="1AB1A22C">
                <wp:simplePos x="0" y="0"/>
                <wp:positionH relativeFrom="column">
                  <wp:posOffset>4804410</wp:posOffset>
                </wp:positionH>
                <wp:positionV relativeFrom="paragraph">
                  <wp:posOffset>156211</wp:posOffset>
                </wp:positionV>
                <wp:extent cx="1746250" cy="196850"/>
                <wp:effectExtent l="0" t="0" r="44450" b="88900"/>
                <wp:wrapNone/>
                <wp:docPr id="692" name="Прямая со стрелкой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6250" cy="196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 w14:anchorId="7E822FCE" id="Прямая со стрелкой 692" o:spid="_x0000_s1026" type="#_x0000_t32" style="position:absolute;margin-left:378.3pt;margin-top:12.3pt;width:137.5pt;height:15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 w:rsidR="00FF103F">
        <w:t xml:space="preserve">Для того, чтобы узнать интервалы ремонта или калибровки инструмента, перейдите во вкладку </w:t>
      </w:r>
      <w:r w:rsidR="00FF103F" w:rsidRPr="00FF103F">
        <w:rPr>
          <w:b/>
          <w:lang w:val="en-US"/>
        </w:rPr>
        <w:t>Requirements</w:t>
      </w:r>
      <w:r w:rsidR="00FF103F" w:rsidRPr="00FF103F">
        <w:t>.</w:t>
      </w:r>
      <w:r w:rsidR="00FF103F">
        <w:rPr>
          <w:b/>
        </w:rPr>
        <w:t xml:space="preserve"> </w:t>
      </w:r>
      <w:r w:rsidR="00FF103F">
        <w:t xml:space="preserve">В графе </w:t>
      </w:r>
      <w:r w:rsidR="00FF103F">
        <w:rPr>
          <w:b/>
          <w:lang w:val="en-US"/>
        </w:rPr>
        <w:t>Interval</w:t>
      </w:r>
      <w:r w:rsidR="00FF103F" w:rsidRPr="009341E4">
        <w:t xml:space="preserve"> </w:t>
      </w:r>
      <w:r w:rsidR="00FF103F">
        <w:t xml:space="preserve">будет </w:t>
      </w:r>
      <w:r>
        <w:t>показано искомое значение.</w:t>
      </w:r>
    </w:p>
    <w:p w:rsidR="006D1151" w:rsidRDefault="0032081C">
      <w:r>
        <w:rPr>
          <w:noProof/>
        </w:rPr>
        <w:drawing>
          <wp:inline distT="0" distB="0" distL="0" distR="0">
            <wp:extent cx="8821420" cy="381650"/>
            <wp:effectExtent l="0" t="0" r="0" b="0"/>
            <wp:docPr id="4" name="Рисунок 4" descr="C:\Users\User\AppData\Local\Temp\SNAGHTMLec39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AppData\Local\Temp\SNAGHTMLec39a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1420" cy="3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1E4" w:rsidRDefault="009341E4" w:rsidP="00EB73C9">
      <w:pPr>
        <w:ind w:firstLine="708"/>
        <w:rPr>
          <w:color w:val="FF0000"/>
        </w:rPr>
      </w:pPr>
      <w:r w:rsidRPr="009341E4">
        <w:rPr>
          <w:b/>
          <w:color w:val="FF0000"/>
        </w:rPr>
        <w:t>Примечание</w:t>
      </w:r>
      <w:r>
        <w:rPr>
          <w:b/>
          <w:color w:val="FF0000"/>
        </w:rPr>
        <w:t>:</w:t>
      </w:r>
      <w:r>
        <w:rPr>
          <w:color w:val="FF0000"/>
        </w:rPr>
        <w:t xml:space="preserve"> для всех инструментов (партийных номеров типа </w:t>
      </w:r>
      <w:r>
        <w:rPr>
          <w:color w:val="FF0000"/>
          <w:lang w:val="en-US"/>
        </w:rPr>
        <w:t>Tool</w:t>
      </w:r>
      <w:r w:rsidRPr="009341E4">
        <w:rPr>
          <w:color w:val="FF0000"/>
        </w:rPr>
        <w:t>)</w:t>
      </w:r>
      <w:r>
        <w:rPr>
          <w:color w:val="FF0000"/>
        </w:rPr>
        <w:t xml:space="preserve"> существует 2 типа </w:t>
      </w:r>
      <w:r w:rsidR="00EB73C9">
        <w:rPr>
          <w:color w:val="FF0000"/>
        </w:rPr>
        <w:t>интервалов</w:t>
      </w:r>
      <w:r>
        <w:rPr>
          <w:color w:val="FF0000"/>
        </w:rPr>
        <w:t xml:space="preserve">, а именно </w:t>
      </w:r>
      <w:r>
        <w:rPr>
          <w:color w:val="FF0000"/>
          <w:lang w:val="en-US"/>
        </w:rPr>
        <w:t>CA</w:t>
      </w:r>
      <w:r w:rsidRPr="009341E4">
        <w:rPr>
          <w:color w:val="FF0000"/>
        </w:rPr>
        <w:t xml:space="preserve"> (</w:t>
      </w:r>
      <w:r w:rsidRPr="009341E4">
        <w:rPr>
          <w:color w:val="FF0000"/>
          <w:lang w:val="en-US"/>
        </w:rPr>
        <w:t>CALIBRATION</w:t>
      </w:r>
      <w:r w:rsidRPr="009341E4">
        <w:rPr>
          <w:color w:val="FF0000"/>
        </w:rPr>
        <w:t>)</w:t>
      </w:r>
      <w:r>
        <w:rPr>
          <w:color w:val="FF0000"/>
        </w:rPr>
        <w:t>, то есть калибровка,</w:t>
      </w:r>
      <w:r w:rsidRPr="009341E4">
        <w:rPr>
          <w:color w:val="FF0000"/>
        </w:rPr>
        <w:t xml:space="preserve"> </w:t>
      </w:r>
      <w:r>
        <w:rPr>
          <w:color w:val="FF0000"/>
        </w:rPr>
        <w:t xml:space="preserve">и </w:t>
      </w:r>
      <w:r>
        <w:rPr>
          <w:color w:val="FF0000"/>
          <w:lang w:val="en-US"/>
        </w:rPr>
        <w:t>MT</w:t>
      </w:r>
      <w:r w:rsidRPr="009341E4">
        <w:rPr>
          <w:color w:val="FF0000"/>
        </w:rPr>
        <w:t xml:space="preserve"> (MAINTENANCE)</w:t>
      </w:r>
      <w:r>
        <w:rPr>
          <w:color w:val="FF0000"/>
        </w:rPr>
        <w:t>, то есть общее обслуживание</w:t>
      </w:r>
      <w:r w:rsidRPr="009341E4">
        <w:rPr>
          <w:color w:val="FF0000"/>
        </w:rPr>
        <w:t>.</w:t>
      </w:r>
    </w:p>
    <w:p w:rsidR="00854AC1" w:rsidRDefault="00854AC1">
      <w:pPr>
        <w:spacing w:after="160" w:line="259" w:lineRule="auto"/>
        <w:rPr>
          <w:b/>
          <w:color w:val="FF0000"/>
        </w:rPr>
      </w:pPr>
      <w:r>
        <w:rPr>
          <w:b/>
          <w:color w:val="FF0000"/>
        </w:rPr>
        <w:br w:type="page"/>
      </w:r>
    </w:p>
    <w:p w:rsidR="00854AC1" w:rsidRDefault="00EB30CA" w:rsidP="00854AC1">
      <w:pPr>
        <w:ind w:firstLine="708"/>
        <w:rPr>
          <w:noProof/>
        </w:rPr>
      </w:pPr>
      <w:r>
        <w:rPr>
          <w:b/>
          <w:color w:val="FF0000"/>
        </w:rPr>
        <w:lastRenderedPageBreak/>
        <w:t xml:space="preserve">Примечание: </w:t>
      </w:r>
      <w:r>
        <w:rPr>
          <w:color w:val="FF0000"/>
        </w:rPr>
        <w:t>в том случае, если дата изготовления или последнего обслуживания инструмента неизвестна, система «</w:t>
      </w:r>
      <w:r>
        <w:rPr>
          <w:color w:val="FF0000"/>
          <w:lang w:val="en-US"/>
        </w:rPr>
        <w:t>AMOS</w:t>
      </w:r>
      <w:r>
        <w:rPr>
          <w:color w:val="FF0000"/>
        </w:rPr>
        <w:t xml:space="preserve">» выставит некорректную дату </w:t>
      </w:r>
      <w:r w:rsidRPr="00EB30CA">
        <w:rPr>
          <w:b/>
          <w:color w:val="FF0000"/>
          <w:lang w:val="en-US"/>
        </w:rPr>
        <w:t>Expected</w:t>
      </w:r>
      <w:r>
        <w:rPr>
          <w:color w:val="FF0000"/>
        </w:rPr>
        <w:t>, с разницей в несколько десятилетий. В этом случае дату необходимо изменить вручную</w:t>
      </w:r>
      <w:r w:rsidR="00854AC1">
        <w:rPr>
          <w:color w:val="FF0000"/>
        </w:rPr>
        <w:t xml:space="preserve">. </w:t>
      </w:r>
      <w:r w:rsidR="00854AC1">
        <w:rPr>
          <w:b/>
          <w:color w:val="FF0000"/>
        </w:rPr>
        <w:t xml:space="preserve">ВАЖНО! </w:t>
      </w:r>
      <w:r w:rsidR="00854AC1">
        <w:rPr>
          <w:color w:val="FF0000"/>
        </w:rPr>
        <w:t xml:space="preserve">перед нажатием </w:t>
      </w:r>
      <w:r w:rsidR="00854AC1">
        <w:rPr>
          <w:noProof/>
        </w:rPr>
        <w:drawing>
          <wp:inline distT="0" distB="0" distL="0" distR="0" wp14:anchorId="0E5BDC53" wp14:editId="752018EB">
            <wp:extent cx="285750" cy="152400"/>
            <wp:effectExtent l="0" t="0" r="0" b="0"/>
            <wp:docPr id="655" name="Рисунок 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AC1">
        <w:rPr>
          <w:color w:val="FF0000"/>
        </w:rPr>
        <w:t xml:space="preserve"> убедитесь, что выбрана строка,  в которой </w:t>
      </w:r>
      <w:r w:rsidR="00854AC1" w:rsidRPr="00854AC1">
        <w:rPr>
          <w:b/>
          <w:color w:val="FF0000"/>
          <w:lang w:val="en-US"/>
        </w:rPr>
        <w:t>Counter</w:t>
      </w:r>
      <w:r w:rsidR="00854AC1" w:rsidRPr="00854AC1">
        <w:rPr>
          <w:b/>
          <w:color w:val="FF0000"/>
        </w:rPr>
        <w:t xml:space="preserve"> </w:t>
      </w:r>
      <w:r w:rsidR="00854AC1">
        <w:rPr>
          <w:color w:val="FF0000"/>
        </w:rPr>
        <w:t xml:space="preserve">является </w:t>
      </w:r>
      <w:r w:rsidR="00854AC1" w:rsidRPr="00854AC1">
        <w:rPr>
          <w:b/>
          <w:color w:val="FF0000"/>
          <w:lang w:val="en-US"/>
        </w:rPr>
        <w:t>Calendar</w:t>
      </w:r>
      <w:r w:rsidR="00854AC1" w:rsidRPr="00854AC1">
        <w:rPr>
          <w:b/>
          <w:color w:val="FF0000"/>
        </w:rPr>
        <w:t xml:space="preserve"> </w:t>
      </w:r>
      <w:r w:rsidR="00854AC1" w:rsidRPr="00854AC1">
        <w:rPr>
          <w:b/>
          <w:color w:val="FF0000"/>
          <w:lang w:val="en-US"/>
        </w:rPr>
        <w:t>days</w:t>
      </w:r>
      <w:r w:rsidR="00854AC1" w:rsidRPr="00854AC1">
        <w:rPr>
          <w:b/>
          <w:color w:val="FF0000"/>
        </w:rPr>
        <w:t xml:space="preserve"> (</w:t>
      </w:r>
      <w:r w:rsidR="00854AC1" w:rsidRPr="00854AC1">
        <w:rPr>
          <w:b/>
          <w:color w:val="FF0000"/>
          <w:lang w:val="en-US"/>
        </w:rPr>
        <w:t>D</w:t>
      </w:r>
      <w:r w:rsidR="00854AC1" w:rsidRPr="00854AC1">
        <w:rPr>
          <w:b/>
          <w:color w:val="FF0000"/>
        </w:rPr>
        <w:t>)</w:t>
      </w:r>
      <w:r w:rsidR="00854AC1">
        <w:rPr>
          <w:color w:val="FF0000"/>
        </w:rPr>
        <w:t>.</w:t>
      </w:r>
      <w:r w:rsidR="00854AC1" w:rsidRPr="00854AC1">
        <w:rPr>
          <w:noProof/>
        </w:rPr>
        <w:t xml:space="preserve"> </w:t>
      </w:r>
      <w:r w:rsidR="00854AC1">
        <w:rPr>
          <w:noProof/>
        </w:rPr>
        <w:drawing>
          <wp:inline distT="0" distB="0" distL="0" distR="0" wp14:anchorId="6B68D51F" wp14:editId="2FC4F9E1">
            <wp:extent cx="1362075" cy="171450"/>
            <wp:effectExtent l="0" t="0" r="9525" b="0"/>
            <wp:docPr id="656" name="Рисунок 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C1" w:rsidRDefault="00854AC1" w:rsidP="00854AC1">
      <w:pPr>
        <w:ind w:firstLine="708"/>
        <w:rPr>
          <w:color w:val="FF0000"/>
        </w:rPr>
      </w:pPr>
    </w:p>
    <w:p w:rsidR="006D1151" w:rsidRDefault="003F752A" w:rsidP="00EB73C9">
      <w:pPr>
        <w:ind w:firstLine="708"/>
      </w:pPr>
      <w:r>
        <w:rPr>
          <w:noProof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3070860</wp:posOffset>
            </wp:positionH>
            <wp:positionV relativeFrom="paragraph">
              <wp:posOffset>3810</wp:posOffset>
            </wp:positionV>
            <wp:extent cx="5943905" cy="3232316"/>
            <wp:effectExtent l="0" t="0" r="0" b="635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905" cy="3232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4AC1">
        <w:t>Д</w:t>
      </w:r>
      <w:r w:rsidR="008477F1">
        <w:t xml:space="preserve">ля изменения </w:t>
      </w:r>
      <w:r w:rsidR="008477F1" w:rsidRPr="008477F1">
        <w:rPr>
          <w:b/>
          <w:lang w:val="en-US"/>
        </w:rPr>
        <w:t>Due</w:t>
      </w:r>
      <w:r w:rsidR="008477F1" w:rsidRPr="008477F1">
        <w:rPr>
          <w:b/>
        </w:rPr>
        <w:t xml:space="preserve"> </w:t>
      </w:r>
      <w:r w:rsidR="008477F1" w:rsidRPr="008477F1">
        <w:rPr>
          <w:b/>
          <w:lang w:val="en-US"/>
        </w:rPr>
        <w:t>date</w:t>
      </w:r>
      <w:r w:rsidR="008477F1" w:rsidRPr="008477F1">
        <w:t xml:space="preserve">, </w:t>
      </w:r>
      <w:r w:rsidR="008477F1">
        <w:t xml:space="preserve">нажмите кнопку </w:t>
      </w:r>
      <w:r w:rsidR="00ED5A3B">
        <w:rPr>
          <w:noProof/>
        </w:rPr>
        <w:drawing>
          <wp:inline distT="0" distB="0" distL="0" distR="0" wp14:anchorId="55848148" wp14:editId="2D471C8B">
            <wp:extent cx="768389" cy="13970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8389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7F1">
        <w:t>.</w:t>
      </w:r>
    </w:p>
    <w:p w:rsidR="008477F1" w:rsidRPr="008477F1" w:rsidRDefault="008477F1" w:rsidP="00EB73C9">
      <w:pPr>
        <w:ind w:firstLine="708"/>
      </w:pPr>
      <w:r>
        <w:t xml:space="preserve"> В открывшемся окне введите дату, на которую необходимо поменять существующую </w:t>
      </w:r>
      <w:r w:rsidRPr="008477F1">
        <w:rPr>
          <w:b/>
          <w:lang w:val="en-US"/>
        </w:rPr>
        <w:t>Due</w:t>
      </w:r>
      <w:r w:rsidRPr="008477F1">
        <w:rPr>
          <w:b/>
        </w:rPr>
        <w:t xml:space="preserve"> </w:t>
      </w:r>
      <w:r w:rsidRPr="008477F1">
        <w:rPr>
          <w:b/>
          <w:lang w:val="en-US"/>
        </w:rPr>
        <w:t>date</w:t>
      </w:r>
      <w:r w:rsidR="007D4437">
        <w:rPr>
          <w:b/>
        </w:rPr>
        <w:t xml:space="preserve"> </w:t>
      </w:r>
      <w:r w:rsidR="007D4437">
        <w:t xml:space="preserve">в поле </w:t>
      </w:r>
      <w:r w:rsidR="007D4437">
        <w:rPr>
          <w:b/>
          <w:lang w:val="en-US"/>
        </w:rPr>
        <w:t>Change</w:t>
      </w:r>
      <w:r w:rsidR="007D4437" w:rsidRPr="007D4437">
        <w:rPr>
          <w:b/>
        </w:rPr>
        <w:t xml:space="preserve"> </w:t>
      </w:r>
      <w:r w:rsidR="007D4437">
        <w:rPr>
          <w:b/>
          <w:lang w:val="en-US"/>
        </w:rPr>
        <w:t>to</w:t>
      </w:r>
      <w:r>
        <w:t>:</w:t>
      </w:r>
      <w:r w:rsidRPr="008477F1">
        <w:rPr>
          <w:noProof/>
        </w:rPr>
        <w:t xml:space="preserve"> </w:t>
      </w:r>
    </w:p>
    <w:p w:rsidR="00081D61" w:rsidRDefault="00854AC1" w:rsidP="00081D61">
      <w:pPr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603AC61" wp14:editId="75F8C6B9">
                <wp:simplePos x="0" y="0"/>
                <wp:positionH relativeFrom="margin">
                  <wp:posOffset>2131060</wp:posOffset>
                </wp:positionH>
                <wp:positionV relativeFrom="paragraph">
                  <wp:posOffset>6986</wp:posOffset>
                </wp:positionV>
                <wp:extent cx="5397500" cy="762000"/>
                <wp:effectExtent l="0" t="0" r="69850" b="76200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7500" cy="762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 w14:anchorId="425B3CD1" id="Прямая со стрелкой 56" o:spid="_x0000_s1026" type="#_x0000_t32" style="position:absolute;margin-left:167.8pt;margin-top:.55pt;width:425pt;height:60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</w:p>
    <w:p w:rsidR="00081D61" w:rsidRDefault="00081D61" w:rsidP="00081D61">
      <w:pPr>
        <w:rPr>
          <w:color w:val="FF0000"/>
        </w:rPr>
      </w:pPr>
    </w:p>
    <w:p w:rsidR="00081D61" w:rsidRDefault="00081D61" w:rsidP="00081D61">
      <w:pPr>
        <w:rPr>
          <w:color w:val="FF0000"/>
        </w:rPr>
      </w:pPr>
    </w:p>
    <w:p w:rsidR="00081D61" w:rsidRDefault="00081D61" w:rsidP="00081D61">
      <w:pPr>
        <w:rPr>
          <w:color w:val="FF0000"/>
        </w:rPr>
      </w:pPr>
    </w:p>
    <w:p w:rsidR="00081D61" w:rsidRDefault="00081D61" w:rsidP="00081D61">
      <w:pPr>
        <w:rPr>
          <w:color w:val="FF0000"/>
        </w:rPr>
      </w:pPr>
    </w:p>
    <w:p w:rsidR="00081D61" w:rsidRDefault="00081D61" w:rsidP="00081D61">
      <w:pPr>
        <w:rPr>
          <w:color w:val="FF0000"/>
        </w:rPr>
      </w:pPr>
    </w:p>
    <w:p w:rsidR="00081D61" w:rsidRDefault="00081D61" w:rsidP="00081D61">
      <w:pPr>
        <w:rPr>
          <w:color w:val="FF0000"/>
        </w:rPr>
      </w:pPr>
    </w:p>
    <w:p w:rsidR="00854AC1" w:rsidRDefault="00854AC1" w:rsidP="00081D61">
      <w:pPr>
        <w:rPr>
          <w:color w:val="FF0000"/>
        </w:rPr>
      </w:pPr>
    </w:p>
    <w:p w:rsidR="00081D61" w:rsidRDefault="00081D61" w:rsidP="00081D61">
      <w:pPr>
        <w:rPr>
          <w:color w:val="FF0000"/>
        </w:rPr>
      </w:pPr>
    </w:p>
    <w:p w:rsidR="00081D61" w:rsidRDefault="00081D61" w:rsidP="00081D61">
      <w:pPr>
        <w:rPr>
          <w:color w:val="FF0000"/>
        </w:rPr>
      </w:pPr>
    </w:p>
    <w:p w:rsidR="00081D61" w:rsidRDefault="00081D61" w:rsidP="00081D61">
      <w:pPr>
        <w:rPr>
          <w:color w:val="FF0000"/>
        </w:rPr>
      </w:pPr>
    </w:p>
    <w:p w:rsidR="00081D61" w:rsidRDefault="00081D61" w:rsidP="00081D61">
      <w:pPr>
        <w:rPr>
          <w:color w:val="FF0000"/>
        </w:rPr>
      </w:pPr>
    </w:p>
    <w:p w:rsidR="00081D61" w:rsidRDefault="00081D61" w:rsidP="00081D61">
      <w:pPr>
        <w:rPr>
          <w:color w:val="FF0000"/>
        </w:rPr>
      </w:pPr>
    </w:p>
    <w:p w:rsidR="00081D61" w:rsidRDefault="00081D61" w:rsidP="00081D61">
      <w:pPr>
        <w:rPr>
          <w:noProof/>
        </w:rPr>
      </w:pPr>
      <w:r>
        <w:rPr>
          <w:lang w:eastAsia="en-US"/>
        </w:rPr>
        <w:t xml:space="preserve">Нажмите кнопку </w:t>
      </w:r>
      <w:r w:rsidR="003F752A">
        <w:rPr>
          <w:noProof/>
        </w:rPr>
        <w:drawing>
          <wp:inline distT="0" distB="0" distL="0" distR="0" wp14:anchorId="59FD6EF1" wp14:editId="39219F17">
            <wp:extent cx="596931" cy="165108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6931" cy="16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, чтобы перейти в </w:t>
      </w:r>
      <w:r>
        <w:rPr>
          <w:lang w:val="en-US" w:eastAsia="en-US"/>
        </w:rPr>
        <w:t>APN</w:t>
      </w:r>
      <w:r w:rsidRPr="00296CE6">
        <w:rPr>
          <w:lang w:eastAsia="en-US"/>
        </w:rPr>
        <w:t xml:space="preserve"> 359 </w:t>
      </w:r>
      <w:r>
        <w:rPr>
          <w:lang w:eastAsia="en-US"/>
        </w:rPr>
        <w:t>для просмотра информации по рассматриваемому серийному номеру.</w:t>
      </w:r>
      <w:r w:rsidRPr="00296CE6">
        <w:rPr>
          <w:noProof/>
        </w:rPr>
        <w:t xml:space="preserve"> </w:t>
      </w:r>
    </w:p>
    <w:p w:rsidR="00081D61" w:rsidRDefault="003F752A" w:rsidP="00081D61">
      <w:pPr>
        <w:spacing w:after="160" w:line="259" w:lineRule="auto"/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67310</wp:posOffset>
            </wp:positionH>
            <wp:positionV relativeFrom="paragraph">
              <wp:posOffset>61595</wp:posOffset>
            </wp:positionV>
            <wp:extent cx="8140700" cy="340995"/>
            <wp:effectExtent l="0" t="0" r="0" b="1905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070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1D61" w:rsidRDefault="00081D61" w:rsidP="00081D61">
      <w:pPr>
        <w:spacing w:after="160" w:line="259" w:lineRule="auto"/>
        <w:rPr>
          <w:lang w:eastAsia="en-US"/>
        </w:rPr>
      </w:pPr>
      <w:r>
        <w:rPr>
          <w:lang w:eastAsia="en-US"/>
        </w:rPr>
        <w:t>Подробнее об информации, показанной в таблице прочтите в пункте 5.</w:t>
      </w:r>
    </w:p>
    <w:p w:rsidR="00081D61" w:rsidRDefault="00081D61" w:rsidP="00081D61">
      <w:pPr>
        <w:pStyle w:val="2"/>
        <w:numPr>
          <w:ilvl w:val="1"/>
          <w:numId w:val="1"/>
        </w:numPr>
      </w:pPr>
      <w:r>
        <w:t xml:space="preserve">Добавление сертификата </w:t>
      </w:r>
      <w:proofErr w:type="gramStart"/>
      <w:r>
        <w:t>к серийном номеру</w:t>
      </w:r>
      <w:proofErr w:type="gramEnd"/>
      <w:r>
        <w:t>.</w:t>
      </w:r>
    </w:p>
    <w:p w:rsidR="0004428E" w:rsidRDefault="00081D61" w:rsidP="00885802">
      <w:pPr>
        <w:ind w:firstLine="567"/>
        <w:rPr>
          <w:lang w:eastAsia="en-US"/>
        </w:rPr>
      </w:pPr>
      <w:r>
        <w:rPr>
          <w:lang w:eastAsia="en-US"/>
        </w:rPr>
        <w:t xml:space="preserve">Для добавления сертификата к серийному номеру, в </w:t>
      </w:r>
      <w:r>
        <w:rPr>
          <w:lang w:val="en-US" w:eastAsia="en-US"/>
        </w:rPr>
        <w:t>APN</w:t>
      </w:r>
      <w:r w:rsidRPr="00081D61">
        <w:rPr>
          <w:lang w:eastAsia="en-US"/>
        </w:rPr>
        <w:t xml:space="preserve"> </w:t>
      </w:r>
      <w:r w:rsidRPr="0004428E">
        <w:rPr>
          <w:lang w:eastAsia="en-US"/>
        </w:rPr>
        <w:t>147 “</w:t>
      </w:r>
      <w:proofErr w:type="spellStart"/>
      <w:r>
        <w:rPr>
          <w:lang w:val="en-US" w:eastAsia="en-US"/>
        </w:rPr>
        <w:t>Rotables</w:t>
      </w:r>
      <w:proofErr w:type="spellEnd"/>
      <w:r w:rsidRPr="0004428E">
        <w:rPr>
          <w:lang w:eastAsia="en-US"/>
        </w:rPr>
        <w:t xml:space="preserve"> </w:t>
      </w:r>
      <w:r>
        <w:rPr>
          <w:lang w:val="en-US" w:eastAsia="en-US"/>
        </w:rPr>
        <w:t>administration</w:t>
      </w:r>
      <w:r w:rsidRPr="0004428E">
        <w:rPr>
          <w:lang w:eastAsia="en-US"/>
        </w:rPr>
        <w:t>”</w:t>
      </w:r>
      <w:r w:rsidR="0004428E">
        <w:rPr>
          <w:lang w:eastAsia="en-US"/>
        </w:rPr>
        <w:t xml:space="preserve">, перейдите на вкладку </w:t>
      </w:r>
      <w:r w:rsidR="0004428E">
        <w:rPr>
          <w:b/>
          <w:lang w:val="en-US" w:eastAsia="en-US"/>
        </w:rPr>
        <w:t>Certification</w:t>
      </w:r>
      <w:r w:rsidR="0004428E">
        <w:rPr>
          <w:lang w:eastAsia="en-US"/>
        </w:rPr>
        <w:t xml:space="preserve">. </w:t>
      </w:r>
    </w:p>
    <w:p w:rsidR="00081D61" w:rsidRDefault="003F752A" w:rsidP="0004428E">
      <w:pPr>
        <w:rPr>
          <w:lang w:eastAsia="en-US"/>
        </w:rPr>
      </w:pPr>
      <w:r>
        <w:rPr>
          <w:noProof/>
        </w:rPr>
        <w:drawing>
          <wp:inline distT="0" distB="0" distL="0" distR="0" wp14:anchorId="418E286B" wp14:editId="064331C9">
            <wp:extent cx="8821420" cy="410845"/>
            <wp:effectExtent l="0" t="0" r="0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28E" w:rsidRDefault="0004428E" w:rsidP="00885802">
      <w:pPr>
        <w:ind w:firstLine="708"/>
        <w:rPr>
          <w:noProof/>
        </w:rPr>
      </w:pPr>
      <w:r>
        <w:rPr>
          <w:lang w:eastAsia="en-US"/>
        </w:rPr>
        <w:lastRenderedPageBreak/>
        <w:t xml:space="preserve">Далее, нажмите кнопку </w:t>
      </w:r>
      <w:r>
        <w:rPr>
          <w:noProof/>
        </w:rPr>
        <w:drawing>
          <wp:inline distT="0" distB="0" distL="0" distR="0" wp14:anchorId="3D7A6E8E" wp14:editId="4180451D">
            <wp:extent cx="952500" cy="190500"/>
            <wp:effectExtent l="0" t="0" r="0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t>. Появится новая запись в табличной части:</w:t>
      </w:r>
      <w:r w:rsidRPr="0004428E">
        <w:rPr>
          <w:noProof/>
        </w:rPr>
        <w:t xml:space="preserve"> </w:t>
      </w:r>
      <w:r w:rsidR="003F752A">
        <w:rPr>
          <w:noProof/>
        </w:rPr>
        <w:drawing>
          <wp:inline distT="0" distB="0" distL="0" distR="0" wp14:anchorId="7CB8DFB2" wp14:editId="2F4E46FF">
            <wp:extent cx="8821420" cy="490220"/>
            <wp:effectExtent l="0" t="0" r="0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28E" w:rsidRPr="0004428E" w:rsidRDefault="0004428E" w:rsidP="00081D61">
      <w:pPr>
        <w:ind w:firstLine="360"/>
        <w:rPr>
          <w:lang w:eastAsia="en-US"/>
        </w:rPr>
      </w:pPr>
    </w:p>
    <w:p w:rsidR="008477F1" w:rsidRDefault="00885802">
      <w:pPr>
        <w:spacing w:after="160" w:line="259" w:lineRule="auto"/>
      </w:pPr>
      <w:r>
        <w:rPr>
          <w:color w:val="FF0000"/>
        </w:rPr>
        <w:tab/>
      </w:r>
      <w:r>
        <w:t>Введите тип документа, номер документа и прикрепите документ, нажав кнопку</w:t>
      </w:r>
      <w:r w:rsidRPr="0088580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34ADD1D" wp14:editId="1ABC79AB">
            <wp:extent cx="704850" cy="180975"/>
            <wp:effectExtent l="0" t="0" r="0" b="9525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885802" w:rsidRDefault="00640F75">
      <w:pPr>
        <w:spacing w:after="160" w:line="259" w:lineRule="auto"/>
      </w:pPr>
      <w:r>
        <w:rPr>
          <w:noProof/>
        </w:rPr>
        <w:drawing>
          <wp:inline distT="0" distB="0" distL="0" distR="0" wp14:anchorId="154D3CBB" wp14:editId="2D994DC7">
            <wp:extent cx="8821420" cy="49974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802" w:rsidRDefault="00885802" w:rsidP="00885802">
      <w:r>
        <w:t xml:space="preserve">В появившемся окне выберите сертификат, нажав кнопку </w:t>
      </w:r>
      <w:r w:rsidR="00640F75">
        <w:rPr>
          <w:noProof/>
        </w:rPr>
        <w:drawing>
          <wp:inline distT="0" distB="0" distL="0" distR="0" wp14:anchorId="1C85320D" wp14:editId="25CAF7B7">
            <wp:extent cx="120656" cy="133357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0656" cy="1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либо вставьте ссылку в поле поиска:</w:t>
      </w:r>
    </w:p>
    <w:p w:rsidR="00885802" w:rsidRDefault="00885802" w:rsidP="00885802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0A9DA4B" wp14:editId="7F283201">
                <wp:simplePos x="0" y="0"/>
                <wp:positionH relativeFrom="column">
                  <wp:posOffset>3775710</wp:posOffset>
                </wp:positionH>
                <wp:positionV relativeFrom="paragraph">
                  <wp:posOffset>10795</wp:posOffset>
                </wp:positionV>
                <wp:extent cx="1828800" cy="838200"/>
                <wp:effectExtent l="38100" t="0" r="19050" b="57150"/>
                <wp:wrapNone/>
                <wp:docPr id="168" name="Прямая со стрелкой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00" cy="838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 w14:anchorId="215E8E59" id="Прямая со стрелкой 168" o:spid="_x0000_s1026" type="#_x0000_t32" style="position:absolute;margin-left:297.3pt;margin-top:.85pt;width:2in;height:66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</w:p>
    <w:p w:rsidR="00885802" w:rsidRDefault="00640F75" w:rsidP="00885802">
      <w:pPr>
        <w:rPr>
          <w:noProof/>
        </w:rPr>
      </w:pPr>
      <w:r>
        <w:rPr>
          <w:noProof/>
        </w:rPr>
        <w:drawing>
          <wp:inline distT="0" distB="0" distL="0" distR="0" wp14:anchorId="34D13DEE" wp14:editId="216C19A2">
            <wp:extent cx="4521432" cy="1905098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802" w:rsidRDefault="00885802" w:rsidP="00885802">
      <w:pPr>
        <w:rPr>
          <w:noProof/>
        </w:rPr>
      </w:pPr>
    </w:p>
    <w:p w:rsidR="00885802" w:rsidRDefault="00885802" w:rsidP="00885802">
      <w:pPr>
        <w:rPr>
          <w:noProof/>
        </w:rPr>
      </w:pPr>
    </w:p>
    <w:p w:rsidR="00885802" w:rsidRDefault="00885802" w:rsidP="00885802"/>
    <w:p w:rsidR="00885802" w:rsidRDefault="00885802" w:rsidP="00885802">
      <w:pPr>
        <w:ind w:firstLine="426"/>
      </w:pPr>
      <w:r>
        <w:tab/>
        <w:t xml:space="preserve">После выбора сертификата, нажмите кнопку </w:t>
      </w:r>
      <w:r w:rsidR="006D1151">
        <w:rPr>
          <w:noProof/>
        </w:rPr>
        <w:drawing>
          <wp:inline distT="0" distB="0" distL="0" distR="0" wp14:anchorId="573F8FA4" wp14:editId="0707ED33">
            <wp:extent cx="571500" cy="2571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добавления сертификата к партийному номеру.</w:t>
      </w:r>
    </w:p>
    <w:p w:rsidR="00885802" w:rsidRDefault="00885802">
      <w:pPr>
        <w:spacing w:after="160" w:line="259" w:lineRule="auto"/>
      </w:pPr>
    </w:p>
    <w:p w:rsidR="009341E4" w:rsidRDefault="008B21BE" w:rsidP="008B21BE">
      <w:pPr>
        <w:pStyle w:val="1"/>
        <w:suppressAutoHyphens/>
        <w:spacing w:line="100" w:lineRule="atLeast"/>
        <w:ind w:left="360"/>
      </w:pPr>
      <w:r w:rsidRPr="008B21BE">
        <w:rPr>
          <w:bCs w:val="0"/>
        </w:rPr>
        <w:lastRenderedPageBreak/>
        <w:t>4</w:t>
      </w:r>
      <w:r>
        <w:t xml:space="preserve">.  Интервалы ремонта и калибровки. </w:t>
      </w:r>
      <w:r>
        <w:rPr>
          <w:lang w:val="en-US"/>
        </w:rPr>
        <w:t>Part</w:t>
      </w:r>
      <w:r w:rsidRPr="008B21BE">
        <w:t xml:space="preserve"> </w:t>
      </w:r>
      <w:r>
        <w:rPr>
          <w:lang w:val="en-US"/>
        </w:rPr>
        <w:t>administration</w:t>
      </w:r>
      <w:r w:rsidRPr="008B21BE">
        <w:t>.</w:t>
      </w:r>
    </w:p>
    <w:p w:rsidR="008B21BE" w:rsidRPr="008B21BE" w:rsidRDefault="00C452C8" w:rsidP="00C452C8">
      <w:pPr>
        <w:pStyle w:val="2"/>
      </w:pPr>
      <w:r>
        <w:t>4.1. Создание нового интервала для партийного номера.</w:t>
      </w:r>
    </w:p>
    <w:p w:rsidR="00EB73C9" w:rsidRDefault="00EB73C9" w:rsidP="00EB73C9">
      <w:pPr>
        <w:ind w:firstLine="426"/>
      </w:pPr>
      <w:r>
        <w:t xml:space="preserve">Для добавления нового интервала калибровки или общего обслуживания перейдите в </w:t>
      </w:r>
      <w:r>
        <w:rPr>
          <w:lang w:val="en-US"/>
        </w:rPr>
        <w:t>APN</w:t>
      </w:r>
      <w:r w:rsidRPr="00EB73C9">
        <w:t xml:space="preserve"> 59 “</w:t>
      </w:r>
      <w:r>
        <w:rPr>
          <w:lang w:val="en-US"/>
        </w:rPr>
        <w:t>Part</w:t>
      </w:r>
      <w:r w:rsidRPr="00EB73C9">
        <w:t xml:space="preserve"> </w:t>
      </w:r>
      <w:r>
        <w:rPr>
          <w:lang w:val="en-US"/>
        </w:rPr>
        <w:t>administration</w:t>
      </w:r>
      <w:r w:rsidRPr="00EB73C9">
        <w:t xml:space="preserve">”. </w:t>
      </w:r>
      <w:r>
        <w:t xml:space="preserve">Введите партийный номер рассматриваемого инструмента в окно </w:t>
      </w:r>
      <w:proofErr w:type="spellStart"/>
      <w:r>
        <w:rPr>
          <w:b/>
          <w:lang w:val="en-US"/>
        </w:rPr>
        <w:t>Partnumber</w:t>
      </w:r>
      <w:proofErr w:type="spellEnd"/>
      <w:r>
        <w:rPr>
          <w:b/>
        </w:rPr>
        <w:t xml:space="preserve"> </w:t>
      </w:r>
      <w:r w:rsidRPr="00EB73C9">
        <w:t>и нажмите</w:t>
      </w:r>
      <w:r>
        <w:rPr>
          <w:b/>
        </w:rPr>
        <w:t xml:space="preserve"> </w:t>
      </w:r>
      <w:r w:rsidR="006D1151">
        <w:rPr>
          <w:noProof/>
        </w:rPr>
        <w:drawing>
          <wp:inline distT="0" distB="0" distL="0" distR="0" wp14:anchorId="5E8CD0E0" wp14:editId="448B1545">
            <wp:extent cx="552450" cy="2476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</w:p>
    <w:p w:rsidR="00EB73C9" w:rsidRDefault="00EB73C9" w:rsidP="00EB73C9">
      <w:pPr>
        <w:ind w:firstLine="4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947776</wp:posOffset>
                </wp:positionH>
                <wp:positionV relativeFrom="paragraph">
                  <wp:posOffset>170232</wp:posOffset>
                </wp:positionV>
                <wp:extent cx="2318918" cy="1331290"/>
                <wp:effectExtent l="38100" t="0" r="24765" b="59690"/>
                <wp:wrapNone/>
                <wp:docPr id="695" name="Прямая со стрелкой 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8918" cy="13312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EFEF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95" o:spid="_x0000_s1026" type="#_x0000_t32" style="position:absolute;margin-left:74.65pt;margin-top:13.4pt;width:182.6pt;height:104.8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В открывшемся окне перейдите во вкладку </w:t>
      </w:r>
      <w:r>
        <w:rPr>
          <w:b/>
          <w:lang w:val="en-US"/>
        </w:rPr>
        <w:t>Main</w:t>
      </w:r>
      <w:r w:rsidRPr="00EB73C9">
        <w:t>.</w:t>
      </w:r>
      <w:r>
        <w:t xml:space="preserve"> </w:t>
      </w:r>
    </w:p>
    <w:p w:rsidR="00EB73C9" w:rsidRDefault="00EB73C9" w:rsidP="00EB73C9">
      <w:pPr>
        <w:ind w:firstLine="426"/>
      </w:pPr>
    </w:p>
    <w:p w:rsidR="00EB73C9" w:rsidRDefault="006867FD" w:rsidP="00EB73C9">
      <w:pPr>
        <w:ind w:firstLine="426"/>
      </w:pPr>
      <w:r>
        <w:rPr>
          <w:noProof/>
        </w:rPr>
        <w:drawing>
          <wp:inline distT="0" distB="0" distL="0" distR="0" wp14:anchorId="1EE28296" wp14:editId="0515DA70">
            <wp:extent cx="6547186" cy="2400423"/>
            <wp:effectExtent l="0" t="0" r="635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47186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437" w:rsidRDefault="007D4437">
      <w:pPr>
        <w:spacing w:after="160" w:line="259" w:lineRule="auto"/>
      </w:pPr>
      <w:r>
        <w:br w:type="page"/>
      </w:r>
    </w:p>
    <w:p w:rsidR="00EB73C9" w:rsidRDefault="00EB73C9" w:rsidP="00EB73C9">
      <w:pPr>
        <w:ind w:firstLine="426"/>
      </w:pPr>
    </w:p>
    <w:p w:rsidR="00E647EF" w:rsidRPr="00F4747A" w:rsidRDefault="00F4747A" w:rsidP="00C91858">
      <w:pPr>
        <w:ind w:firstLine="426"/>
        <w:rPr>
          <w:noProof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4027475</wp:posOffset>
                </wp:positionH>
                <wp:positionV relativeFrom="paragraph">
                  <wp:posOffset>180644</wp:posOffset>
                </wp:positionV>
                <wp:extent cx="636219" cy="607161"/>
                <wp:effectExtent l="38100" t="0" r="31115" b="5969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6219" cy="60716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83C92" id="Прямая со стрелкой 12" o:spid="_x0000_s1026" type="#_x0000_t32" style="position:absolute;margin-left:317.1pt;margin-top:14.2pt;width:50.1pt;height:47.8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" strokecolor="red" strokeweight=".5pt">
                <v:stroke endarrow="block" joinstyle="miter"/>
              </v:shape>
            </w:pict>
          </mc:Fallback>
        </mc:AlternateContent>
      </w:r>
      <w:r w:rsidR="00EB73C9">
        <w:t>Далее</w:t>
      </w:r>
      <w:r w:rsidR="00EB73C9" w:rsidRPr="00F4747A">
        <w:rPr>
          <w:lang w:val="en-US"/>
        </w:rPr>
        <w:t xml:space="preserve">, </w:t>
      </w:r>
      <w:r w:rsidR="00EB73C9">
        <w:t>во</w:t>
      </w:r>
      <w:r w:rsidR="00EB73C9" w:rsidRPr="00F4747A">
        <w:rPr>
          <w:lang w:val="en-US"/>
        </w:rPr>
        <w:t xml:space="preserve"> </w:t>
      </w:r>
      <w:r w:rsidR="00C91858">
        <w:t>в</w:t>
      </w:r>
      <w:r w:rsidR="00EB73C9">
        <w:t>кладке</w:t>
      </w:r>
      <w:r w:rsidR="00EB73C9" w:rsidRPr="00F4747A">
        <w:rPr>
          <w:lang w:val="en-US"/>
        </w:rPr>
        <w:t xml:space="preserve"> </w:t>
      </w:r>
      <w:r w:rsidR="00EB73C9">
        <w:rPr>
          <w:b/>
          <w:lang w:val="en-US"/>
        </w:rPr>
        <w:t>Main</w:t>
      </w:r>
      <w:r w:rsidR="00EB73C9" w:rsidRPr="00F4747A">
        <w:rPr>
          <w:b/>
          <w:lang w:val="en-US"/>
        </w:rPr>
        <w:t xml:space="preserve"> </w:t>
      </w:r>
      <w:r>
        <w:t>нажмите</w:t>
      </w:r>
      <w:r w:rsidRPr="00F4747A">
        <w:rPr>
          <w:lang w:val="en-US"/>
        </w:rPr>
        <w:t xml:space="preserve"> </w:t>
      </w:r>
      <w:r>
        <w:t>на</w:t>
      </w:r>
      <w:r w:rsidRPr="00F4747A">
        <w:rPr>
          <w:lang w:val="en-US"/>
        </w:rPr>
        <w:t xml:space="preserve"> </w:t>
      </w:r>
      <w:r>
        <w:t>кнопку</w:t>
      </w:r>
      <w:r w:rsidR="00E647EF" w:rsidRPr="00F4747A">
        <w:rPr>
          <w:noProof/>
          <w:lang w:val="en-US"/>
        </w:rPr>
        <w:t xml:space="preserve"> </w:t>
      </w:r>
      <w:r w:rsidRPr="00F4747A">
        <w:rPr>
          <w:noProof/>
          <w:lang w:val="en-US"/>
        </w:rPr>
        <w:t>«</w:t>
      </w:r>
      <w:r>
        <w:rPr>
          <w:noProof/>
          <w:lang w:val="en-US"/>
        </w:rPr>
        <w:t>Open Part Requirements Administration</w:t>
      </w:r>
      <w:r w:rsidRPr="00F4747A">
        <w:rPr>
          <w:noProof/>
          <w:lang w:val="en-US"/>
        </w:rPr>
        <w:t>»</w:t>
      </w:r>
      <w:r>
        <w:rPr>
          <w:noProof/>
          <w:lang w:val="en-US"/>
        </w:rPr>
        <w:t>:</w:t>
      </w:r>
    </w:p>
    <w:p w:rsidR="00E647EF" w:rsidRPr="00F4747A" w:rsidRDefault="00E647EF" w:rsidP="00C91858">
      <w:pPr>
        <w:ind w:firstLine="426"/>
        <w:rPr>
          <w:noProof/>
          <w:lang w:val="en-US"/>
        </w:rPr>
      </w:pPr>
    </w:p>
    <w:p w:rsidR="00EB73C9" w:rsidRPr="00F4747A" w:rsidRDefault="00F4747A" w:rsidP="00C91858">
      <w:pPr>
        <w:ind w:firstLine="426"/>
        <w:rPr>
          <w:lang w:val="en-US"/>
        </w:rPr>
      </w:pPr>
      <w:r>
        <w:rPr>
          <w:noProof/>
        </w:rPr>
        <w:drawing>
          <wp:anchor distT="0" distB="0" distL="114300" distR="114300" simplePos="0" relativeHeight="251718656" behindDoc="1" locked="0" layoutInCell="1" allowOverlap="1">
            <wp:simplePos x="0" y="0"/>
            <wp:positionH relativeFrom="column">
              <wp:posOffset>2198547</wp:posOffset>
            </wp:positionH>
            <wp:positionV relativeFrom="paragraph">
              <wp:posOffset>7315</wp:posOffset>
            </wp:positionV>
            <wp:extent cx="3714286" cy="809524"/>
            <wp:effectExtent l="0" t="0" r="635" b="0"/>
            <wp:wrapTight wrapText="bothSides">
              <wp:wrapPolygon edited="0">
                <wp:start x="0" y="0"/>
                <wp:lineTo x="0" y="20854"/>
                <wp:lineTo x="21493" y="20854"/>
                <wp:lineTo x="2149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1647" w:rsidRPr="00F4747A" w:rsidRDefault="00241647" w:rsidP="00EB73C9">
      <w:pPr>
        <w:ind w:firstLine="426"/>
        <w:rPr>
          <w:lang w:val="en-US"/>
        </w:rPr>
      </w:pPr>
    </w:p>
    <w:p w:rsidR="00F4747A" w:rsidRPr="00F4747A" w:rsidRDefault="00E647EF" w:rsidP="00EB73C9">
      <w:pPr>
        <w:ind w:firstLine="426"/>
        <w:rPr>
          <w:lang w:val="en-US"/>
        </w:rPr>
      </w:pPr>
      <w:r w:rsidRPr="00F4747A">
        <w:rPr>
          <w:lang w:val="en-US"/>
        </w:rPr>
        <w:tab/>
      </w:r>
    </w:p>
    <w:p w:rsidR="00F4747A" w:rsidRPr="00F4747A" w:rsidRDefault="00F4747A" w:rsidP="00EB73C9">
      <w:pPr>
        <w:ind w:firstLine="426"/>
        <w:rPr>
          <w:lang w:val="en-US"/>
        </w:rPr>
      </w:pPr>
    </w:p>
    <w:p w:rsidR="00F4747A" w:rsidRPr="00F4747A" w:rsidRDefault="00F4747A" w:rsidP="00EB73C9">
      <w:pPr>
        <w:ind w:firstLine="426"/>
        <w:rPr>
          <w:lang w:val="en-US"/>
        </w:rPr>
      </w:pPr>
    </w:p>
    <w:p w:rsidR="009A398E" w:rsidRPr="00453E65" w:rsidRDefault="009A398E" w:rsidP="00EB73C9">
      <w:pPr>
        <w:ind w:firstLine="426"/>
        <w:rPr>
          <w:lang w:val="en-US"/>
        </w:rPr>
      </w:pPr>
    </w:p>
    <w:p w:rsidR="00F4747A" w:rsidRPr="00F4747A" w:rsidRDefault="00F4747A" w:rsidP="00EB73C9">
      <w:pPr>
        <w:ind w:firstLine="426"/>
      </w:pPr>
      <w:r>
        <w:t>В открывшемся окне</w:t>
      </w:r>
      <w:r w:rsidR="00453E65" w:rsidRPr="00453E65">
        <w:t xml:space="preserve"> </w:t>
      </w:r>
      <w:r w:rsidR="00453E65">
        <w:t xml:space="preserve">в </w:t>
      </w:r>
      <w:r w:rsidR="00453E65" w:rsidRPr="00453E65">
        <w:rPr>
          <w:b/>
          <w:lang w:val="en-US"/>
        </w:rPr>
        <w:t>APN</w:t>
      </w:r>
      <w:r w:rsidR="00453E65" w:rsidRPr="00453E65">
        <w:rPr>
          <w:b/>
        </w:rPr>
        <w:t xml:space="preserve"> 2773</w:t>
      </w:r>
      <w:r>
        <w:t xml:space="preserve"> во вкладке </w:t>
      </w:r>
      <w:r>
        <w:rPr>
          <w:b/>
          <w:lang w:val="en-US"/>
        </w:rPr>
        <w:t>Main</w:t>
      </w:r>
      <w:r>
        <w:rPr>
          <w:b/>
        </w:rPr>
        <w:t xml:space="preserve"> </w:t>
      </w:r>
      <w:r>
        <w:t xml:space="preserve">нажмите кнопку </w:t>
      </w:r>
      <w:r w:rsidRPr="00F4747A">
        <w:rPr>
          <w:b/>
          <w:lang w:val="en-US"/>
        </w:rPr>
        <w:t>new</w:t>
      </w:r>
      <w:r w:rsidR="00453E65" w:rsidRPr="00453E65">
        <w:rPr>
          <w:b/>
        </w:rPr>
        <w:t>.</w:t>
      </w:r>
    </w:p>
    <w:p w:rsidR="00F4747A" w:rsidRPr="00F4747A" w:rsidRDefault="00453E65" w:rsidP="00EB73C9">
      <w:pPr>
        <w:ind w:firstLine="4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C20ADB7" wp14:editId="3CB53DE4">
                <wp:simplePos x="0" y="0"/>
                <wp:positionH relativeFrom="column">
                  <wp:posOffset>3339846</wp:posOffset>
                </wp:positionH>
                <wp:positionV relativeFrom="paragraph">
                  <wp:posOffset>5766</wp:posOffset>
                </wp:positionV>
                <wp:extent cx="1389532" cy="629107"/>
                <wp:effectExtent l="38100" t="0" r="20320" b="5715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9532" cy="62910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7D5E3" id="Прямая со стрелкой 16" o:spid="_x0000_s1026" type="#_x0000_t32" style="position:absolute;margin-left:263pt;margin-top:.45pt;width:109.4pt;height:49.55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" strokecolor="red" strokeweight=".5pt">
                <v:stroke endarrow="block" joinstyle="miter"/>
              </v:shape>
            </w:pict>
          </mc:Fallback>
        </mc:AlternateContent>
      </w:r>
      <w:r w:rsidR="00F4747A">
        <w:rPr>
          <w:noProof/>
        </w:rPr>
        <w:drawing>
          <wp:inline distT="0" distB="0" distL="0" distR="0" wp14:anchorId="5D8D68C2" wp14:editId="4D7750DE">
            <wp:extent cx="8821420" cy="41624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E65" w:rsidRPr="00453E65" w:rsidRDefault="00453E65" w:rsidP="00EB73C9">
      <w:pPr>
        <w:ind w:firstLine="426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3F24566" wp14:editId="205D26A2">
                <wp:simplePos x="0" y="0"/>
                <wp:positionH relativeFrom="column">
                  <wp:posOffset>1430579</wp:posOffset>
                </wp:positionH>
                <wp:positionV relativeFrom="paragraph">
                  <wp:posOffset>154559</wp:posOffset>
                </wp:positionV>
                <wp:extent cx="570585" cy="614477"/>
                <wp:effectExtent l="0" t="0" r="77470" b="52705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85" cy="6144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E6D1D" id="Прямая со стрелкой 20" o:spid="_x0000_s1026" type="#_x0000_t32" style="position:absolute;margin-left:112.65pt;margin-top:12.15pt;width:44.95pt;height:48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" strokecolor="red" strokeweight=".5pt">
                <v:stroke endarrow="block" joinstyle="miter"/>
              </v:shape>
            </w:pict>
          </mc:Fallback>
        </mc:AlternateContent>
      </w:r>
      <w:r>
        <w:t>Заполните</w:t>
      </w:r>
      <w:r w:rsidRPr="00453E65">
        <w:rPr>
          <w:lang w:val="en-US"/>
        </w:rPr>
        <w:t xml:space="preserve"> </w:t>
      </w:r>
      <w:r>
        <w:t>поля</w:t>
      </w:r>
      <w:r w:rsidRPr="00453E65">
        <w:rPr>
          <w:lang w:val="en-US"/>
        </w:rPr>
        <w:t xml:space="preserve"> </w:t>
      </w:r>
      <w:r w:rsidRPr="008A3BA5">
        <w:rPr>
          <w:b/>
          <w:lang w:val="en-US"/>
        </w:rPr>
        <w:t>Title</w:t>
      </w:r>
      <w:r w:rsidRPr="00453E65">
        <w:rPr>
          <w:lang w:val="en-US"/>
        </w:rPr>
        <w:t xml:space="preserve">, </w:t>
      </w:r>
      <w:r w:rsidRPr="008A3BA5">
        <w:rPr>
          <w:b/>
          <w:lang w:val="en-US"/>
        </w:rPr>
        <w:t>Type</w:t>
      </w:r>
      <w:r w:rsidRPr="00453E65">
        <w:rPr>
          <w:lang w:val="en-US"/>
        </w:rPr>
        <w:t xml:space="preserve"> </w:t>
      </w:r>
      <w:r>
        <w:t>и</w:t>
      </w:r>
      <w:r w:rsidRPr="00453E65">
        <w:rPr>
          <w:lang w:val="en-US"/>
        </w:rPr>
        <w:t xml:space="preserve"> </w:t>
      </w:r>
      <w:r w:rsidRPr="008A3BA5">
        <w:rPr>
          <w:b/>
          <w:lang w:val="en-US"/>
        </w:rPr>
        <w:t>Compliance Type</w:t>
      </w:r>
      <w:r w:rsidR="008A3BA5">
        <w:rPr>
          <w:lang w:val="en-US"/>
        </w:rPr>
        <w:t>.</w:t>
      </w:r>
    </w:p>
    <w:p w:rsidR="00453E65" w:rsidRPr="00453E65" w:rsidRDefault="008A3BA5" w:rsidP="00EB73C9">
      <w:pPr>
        <w:ind w:firstLine="426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A79EFAE" wp14:editId="72ECBE66">
                <wp:simplePos x="0" y="0"/>
                <wp:positionH relativeFrom="column">
                  <wp:posOffset>2644902</wp:posOffset>
                </wp:positionH>
                <wp:positionV relativeFrom="paragraph">
                  <wp:posOffset>5081</wp:posOffset>
                </wp:positionV>
                <wp:extent cx="2632405" cy="1543380"/>
                <wp:effectExtent l="0" t="0" r="73025" b="5715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2405" cy="15433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F9D7A" id="Прямая со стрелкой 30" o:spid="_x0000_s1026" type="#_x0000_t32" style="position:absolute;margin-left:208.25pt;margin-top:.4pt;width:207.3pt;height:121.5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119A642" wp14:editId="500BD139">
                <wp:simplePos x="0" y="0"/>
                <wp:positionH relativeFrom="column">
                  <wp:posOffset>1796339</wp:posOffset>
                </wp:positionH>
                <wp:positionV relativeFrom="paragraph">
                  <wp:posOffset>12394</wp:posOffset>
                </wp:positionV>
                <wp:extent cx="387705" cy="672999"/>
                <wp:effectExtent l="0" t="0" r="50800" b="51435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705" cy="67299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C185A" id="Прямая со стрелкой 21" o:spid="_x0000_s1026" type="#_x0000_t32" style="position:absolute;margin-left:141.45pt;margin-top:1pt;width:30.55pt;height:5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" strokecolor="red" strokeweight=".5pt">
                <v:stroke endarrow="block" joinstyle="miter"/>
              </v:shape>
            </w:pict>
          </mc:Fallback>
        </mc:AlternateContent>
      </w:r>
    </w:p>
    <w:p w:rsidR="008A3BA5" w:rsidRDefault="00453E65" w:rsidP="008A3BA5">
      <w:pPr>
        <w:ind w:firstLine="426"/>
      </w:pPr>
      <w:r>
        <w:rPr>
          <w:noProof/>
        </w:rPr>
        <w:drawing>
          <wp:inline distT="0" distB="0" distL="0" distR="0" wp14:anchorId="416E4E3A" wp14:editId="58507216">
            <wp:extent cx="8821420" cy="176085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BA5" w:rsidRDefault="008A3BA5" w:rsidP="00E647EF">
      <w:pPr>
        <w:ind w:firstLine="426"/>
      </w:pPr>
      <w:r>
        <w:t xml:space="preserve">Далее сохраните нажатием </w:t>
      </w:r>
      <w:proofErr w:type="gramStart"/>
      <w:r>
        <w:t xml:space="preserve">кнопки </w:t>
      </w:r>
      <w:r>
        <w:rPr>
          <w:noProof/>
        </w:rPr>
        <w:drawing>
          <wp:inline distT="0" distB="0" distL="0" distR="0" wp14:anchorId="35EC3EE1" wp14:editId="46EDE471">
            <wp:extent cx="685714" cy="200000"/>
            <wp:effectExtent l="0" t="0" r="635" b="0"/>
            <wp:docPr id="672" name="Рисунок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714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proofErr w:type="gramEnd"/>
    </w:p>
    <w:p w:rsidR="008A3BA5" w:rsidRPr="008A3BA5" w:rsidRDefault="008A3BA5" w:rsidP="00E647EF">
      <w:pPr>
        <w:ind w:firstLine="426"/>
      </w:pPr>
    </w:p>
    <w:p w:rsidR="008A3BA5" w:rsidRPr="008A3BA5" w:rsidRDefault="008A3BA5" w:rsidP="008A3BA5">
      <w:pPr>
        <w:ind w:firstLine="4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B67E9BC" wp14:editId="6C7EB519">
                <wp:simplePos x="0" y="0"/>
                <wp:positionH relativeFrom="column">
                  <wp:posOffset>1796339</wp:posOffset>
                </wp:positionH>
                <wp:positionV relativeFrom="paragraph">
                  <wp:posOffset>133884</wp:posOffset>
                </wp:positionV>
                <wp:extent cx="811987" cy="329184"/>
                <wp:effectExtent l="19050" t="0" r="26670" b="71120"/>
                <wp:wrapNone/>
                <wp:docPr id="674" name="Прямая со стрелкой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1987" cy="3291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385C9" id="Прямая со стрелкой 674" o:spid="_x0000_s1026" type="#_x0000_t32" style="position:absolute;margin-left:141.45pt;margin-top:10.55pt;width:63.95pt;height:25.9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" strokecolor="red" strokeweight=".5pt">
                <v:stroke endarrow="block" joinstyle="miter"/>
              </v:shape>
            </w:pict>
          </mc:Fallback>
        </mc:AlternateContent>
      </w:r>
      <w:r>
        <w:t xml:space="preserve">Перейдите во вкладку </w:t>
      </w:r>
      <w:r>
        <w:rPr>
          <w:lang w:val="en-US"/>
        </w:rPr>
        <w:t>Time</w:t>
      </w:r>
      <w:r w:rsidRPr="008A3BA5">
        <w:t xml:space="preserve"> </w:t>
      </w:r>
      <w:r>
        <w:rPr>
          <w:lang w:val="en-US"/>
        </w:rPr>
        <w:t>Requirement</w:t>
      </w:r>
    </w:p>
    <w:p w:rsidR="008A3BA5" w:rsidRPr="008A3BA5" w:rsidRDefault="008A3BA5" w:rsidP="008A3BA5">
      <w:pPr>
        <w:ind w:firstLine="426"/>
      </w:pPr>
    </w:p>
    <w:p w:rsidR="008A3BA5" w:rsidRDefault="008A3BA5" w:rsidP="00E647EF">
      <w:pPr>
        <w:ind w:firstLine="426"/>
      </w:pPr>
      <w:r>
        <w:rPr>
          <w:noProof/>
        </w:rPr>
        <w:drawing>
          <wp:inline distT="0" distB="0" distL="0" distR="0" wp14:anchorId="3F1067FB" wp14:editId="2388B51D">
            <wp:extent cx="7200000" cy="1961905"/>
            <wp:effectExtent l="0" t="0" r="1270" b="635"/>
            <wp:docPr id="673" name="Рисунок 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BA5" w:rsidRDefault="008A3BA5" w:rsidP="00E647EF">
      <w:pPr>
        <w:ind w:firstLine="426"/>
      </w:pPr>
    </w:p>
    <w:p w:rsidR="008A3BA5" w:rsidRPr="008A3BA5" w:rsidRDefault="008A3BA5" w:rsidP="00E647EF">
      <w:pPr>
        <w:ind w:firstLine="426"/>
        <w:rPr>
          <w:lang w:val="en-US"/>
        </w:rPr>
      </w:pPr>
      <w:r>
        <w:t xml:space="preserve">Нажмите кнопку </w:t>
      </w:r>
      <w:r w:rsidRPr="008A3BA5">
        <w:rPr>
          <w:b/>
          <w:lang w:val="en-US"/>
        </w:rPr>
        <w:t>New</w:t>
      </w:r>
      <w:r>
        <w:rPr>
          <w:b/>
          <w:lang w:val="en-US"/>
        </w:rPr>
        <w:t>.</w:t>
      </w:r>
    </w:p>
    <w:p w:rsidR="008A3BA5" w:rsidRDefault="008A3BA5" w:rsidP="00E647EF">
      <w:pPr>
        <w:ind w:firstLine="426"/>
      </w:pPr>
    </w:p>
    <w:p w:rsidR="008A3BA5" w:rsidRDefault="008A3BA5" w:rsidP="00E647EF">
      <w:pPr>
        <w:ind w:firstLine="426"/>
      </w:pPr>
    </w:p>
    <w:p w:rsidR="008A3BA5" w:rsidRDefault="008A3BA5" w:rsidP="00E647EF">
      <w:pPr>
        <w:ind w:firstLine="426"/>
      </w:pPr>
    </w:p>
    <w:p w:rsidR="008A3BA5" w:rsidRDefault="008A3BA5" w:rsidP="00E647EF">
      <w:pPr>
        <w:ind w:firstLine="426"/>
      </w:pPr>
    </w:p>
    <w:p w:rsidR="009A398E" w:rsidRDefault="009A398E" w:rsidP="00E647EF">
      <w:pPr>
        <w:ind w:firstLine="426"/>
        <w:rPr>
          <w:noProof/>
        </w:rPr>
      </w:pPr>
    </w:p>
    <w:p w:rsidR="009A398E" w:rsidRDefault="009A398E" w:rsidP="00E647EF">
      <w:pPr>
        <w:ind w:firstLine="426"/>
        <w:rPr>
          <w:noProof/>
        </w:rPr>
      </w:pPr>
    </w:p>
    <w:p w:rsidR="004E39C5" w:rsidRDefault="004E39C5" w:rsidP="007D140F">
      <w:pPr>
        <w:ind w:firstLine="708"/>
        <w:rPr>
          <w:noProof/>
        </w:rPr>
      </w:pPr>
      <w:r>
        <w:t xml:space="preserve">В открывшемся окне </w:t>
      </w:r>
      <w:proofErr w:type="gramStart"/>
      <w:r>
        <w:t xml:space="preserve">нажмите </w:t>
      </w:r>
      <w:r>
        <w:rPr>
          <w:noProof/>
        </w:rPr>
        <w:drawing>
          <wp:inline distT="0" distB="0" distL="0" distR="0" wp14:anchorId="69288181" wp14:editId="1CED7179">
            <wp:extent cx="723900" cy="25717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.</w:t>
      </w:r>
      <w:proofErr w:type="gramEnd"/>
    </w:p>
    <w:p w:rsidR="004E39C5" w:rsidRDefault="008A3BA5" w:rsidP="00E647EF">
      <w:pPr>
        <w:ind w:firstLine="426"/>
        <w:rPr>
          <w:noProof/>
        </w:rPr>
      </w:pPr>
      <w:r>
        <w:rPr>
          <w:noProof/>
        </w:rPr>
        <w:drawing>
          <wp:inline distT="0" distB="0" distL="0" distR="0" wp14:anchorId="03B1E47E" wp14:editId="7CA7FBCD">
            <wp:extent cx="7453478" cy="4621135"/>
            <wp:effectExtent l="0" t="0" r="0" b="8255"/>
            <wp:docPr id="675" name="Рисунок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457529" cy="462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9C5" w:rsidRDefault="004E39C5" w:rsidP="00E647EF">
      <w:pPr>
        <w:ind w:firstLine="426"/>
      </w:pPr>
    </w:p>
    <w:p w:rsidR="003931AE" w:rsidRDefault="004E39C5" w:rsidP="003931AE">
      <w:pPr>
        <w:spacing w:after="160" w:line="259" w:lineRule="auto"/>
        <w:ind w:firstLine="426"/>
      </w:pPr>
      <w:r>
        <w:lastRenderedPageBreak/>
        <w:t>В</w:t>
      </w:r>
      <w:r w:rsidRPr="004E39C5">
        <w:t xml:space="preserve"> </w:t>
      </w:r>
      <w:r>
        <w:t>окне</w:t>
      </w:r>
      <w:r w:rsidRPr="004E39C5">
        <w:t xml:space="preserve"> </w:t>
      </w:r>
      <w:proofErr w:type="spellStart"/>
      <w:proofErr w:type="gramStart"/>
      <w:r w:rsidRPr="004E39C5">
        <w:rPr>
          <w:b/>
          <w:lang w:val="en-US"/>
        </w:rPr>
        <w:t>T</w:t>
      </w:r>
      <w:r>
        <w:rPr>
          <w:b/>
          <w:lang w:val="en-US"/>
        </w:rPr>
        <w:t>hresh</w:t>
      </w:r>
      <w:r w:rsidRPr="004E39C5">
        <w:rPr>
          <w:b/>
          <w:lang w:val="en-US"/>
        </w:rPr>
        <w:t>shhold</w:t>
      </w:r>
      <w:r>
        <w:rPr>
          <w:b/>
          <w:lang w:val="en-US"/>
        </w:rPr>
        <w:t>s</w:t>
      </w:r>
      <w:proofErr w:type="spellEnd"/>
      <w:r w:rsidRPr="004E39C5">
        <w:rPr>
          <w:b/>
        </w:rPr>
        <w:t xml:space="preserve">  </w:t>
      </w:r>
      <w:r w:rsidRPr="004E39C5">
        <w:t>выберете</w:t>
      </w:r>
      <w:proofErr w:type="gramEnd"/>
      <w:r w:rsidRPr="004E39C5">
        <w:t xml:space="preserve"> </w:t>
      </w:r>
      <w:proofErr w:type="spellStart"/>
      <w:r w:rsidRPr="004E39C5">
        <w:rPr>
          <w:b/>
          <w:lang w:val="en-US"/>
        </w:rPr>
        <w:t>Threshhold</w:t>
      </w:r>
      <w:proofErr w:type="spellEnd"/>
      <w:r w:rsidRPr="004E39C5">
        <w:rPr>
          <w:b/>
        </w:rPr>
        <w:t>(</w:t>
      </w:r>
      <w:r w:rsidRPr="004E39C5">
        <w:rPr>
          <w:b/>
          <w:lang w:val="en-US"/>
        </w:rPr>
        <w:t>Within</w:t>
      </w:r>
      <w:r w:rsidRPr="004E39C5">
        <w:rPr>
          <w:b/>
        </w:rPr>
        <w:t>)</w:t>
      </w:r>
      <w:r w:rsidRPr="004E39C5">
        <w:t>, в</w:t>
      </w:r>
      <w:r w:rsidRPr="004E39C5">
        <w:rPr>
          <w:b/>
        </w:rPr>
        <w:t xml:space="preserve"> </w:t>
      </w:r>
      <w:r w:rsidRPr="004E39C5">
        <w:t xml:space="preserve">окне </w:t>
      </w:r>
      <w:r w:rsidRPr="004E39C5">
        <w:rPr>
          <w:b/>
          <w:lang w:val="en-US"/>
        </w:rPr>
        <w:t>Dimension</w:t>
      </w:r>
      <w:r>
        <w:t xml:space="preserve"> впишите </w:t>
      </w:r>
      <w:r w:rsidRPr="006E239D">
        <w:rPr>
          <w:b/>
          <w:lang w:val="en-US"/>
        </w:rPr>
        <w:t>D</w:t>
      </w:r>
      <w:r>
        <w:t>, что будет обозначать календарные дни,</w:t>
      </w:r>
      <w:r w:rsidR="006E239D">
        <w:t xml:space="preserve"> в</w:t>
      </w:r>
      <w:r>
        <w:t xml:space="preserve"> </w:t>
      </w:r>
      <w:r w:rsidRPr="004E39C5">
        <w:rPr>
          <w:b/>
          <w:lang w:val="en-US"/>
        </w:rPr>
        <w:t>Unit</w:t>
      </w:r>
      <w:r w:rsidRPr="004E39C5">
        <w:t xml:space="preserve"> </w:t>
      </w:r>
      <w:r>
        <w:t xml:space="preserve">и </w:t>
      </w:r>
      <w:r w:rsidRPr="004E39C5">
        <w:rPr>
          <w:b/>
          <w:lang w:val="en-US"/>
        </w:rPr>
        <w:t>Accuracy</w:t>
      </w:r>
      <w:r>
        <w:t xml:space="preserve"> выберите </w:t>
      </w:r>
      <w:r>
        <w:rPr>
          <w:lang w:val="en-US"/>
        </w:rPr>
        <w:t>Month</w:t>
      </w:r>
      <w:r w:rsidRPr="004E39C5">
        <w:t xml:space="preserve">, </w:t>
      </w:r>
      <w:r>
        <w:t xml:space="preserve">в поле </w:t>
      </w:r>
      <w:r w:rsidRPr="004E39C5">
        <w:rPr>
          <w:b/>
          <w:lang w:val="en-US"/>
        </w:rPr>
        <w:t>Amount</w:t>
      </w:r>
      <w:r w:rsidRPr="004E39C5">
        <w:rPr>
          <w:b/>
        </w:rPr>
        <w:t xml:space="preserve"> </w:t>
      </w:r>
      <w:r w:rsidRPr="004E39C5">
        <w:t xml:space="preserve">впишите нужное количество месяцев, то есть </w:t>
      </w:r>
      <w:r w:rsidR="006E239D">
        <w:t>время, спустя которое будет проведена первая работа</w:t>
      </w:r>
      <w:r w:rsidRPr="004E39C5">
        <w:t>.</w:t>
      </w:r>
      <w:r>
        <w:rPr>
          <w:noProof/>
        </w:rPr>
        <w:t xml:space="preserve"> Нажмите </w:t>
      </w:r>
      <w:r w:rsidR="006E239D">
        <w:rPr>
          <w:noProof/>
        </w:rPr>
        <w:drawing>
          <wp:inline distT="0" distB="0" distL="0" distR="0" wp14:anchorId="485397C5" wp14:editId="49F23589">
            <wp:extent cx="723900" cy="25717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. </w:t>
      </w:r>
      <w:r w:rsidRPr="004E39C5">
        <w:t xml:space="preserve"> </w:t>
      </w:r>
    </w:p>
    <w:p w:rsidR="006E239D" w:rsidRDefault="003931AE">
      <w:pPr>
        <w:spacing w:after="160" w:line="259" w:lineRule="auto"/>
      </w:pPr>
      <w:r>
        <w:rPr>
          <w:noProof/>
        </w:rPr>
        <w:drawing>
          <wp:inline distT="0" distB="0" distL="0" distR="0" wp14:anchorId="0F90D2CC" wp14:editId="3959EA98">
            <wp:extent cx="7863129" cy="4875117"/>
            <wp:effectExtent l="0" t="0" r="5080" b="1905"/>
            <wp:docPr id="677" name="Рисунок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866373" cy="487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39D" w:rsidRPr="003931AE">
        <w:br w:type="page"/>
      </w:r>
    </w:p>
    <w:p w:rsidR="003931AE" w:rsidRPr="003931AE" w:rsidRDefault="003931AE">
      <w:pPr>
        <w:spacing w:after="160" w:line="259" w:lineRule="auto"/>
      </w:pPr>
      <w:r>
        <w:lastRenderedPageBreak/>
        <w:t xml:space="preserve">Нажмите </w:t>
      </w:r>
      <w:r w:rsidRPr="003931AE">
        <w:rPr>
          <w:b/>
          <w:lang w:val="en-US"/>
        </w:rPr>
        <w:t>finish</w:t>
      </w:r>
      <w:r>
        <w:rPr>
          <w:b/>
          <w:lang w:val="en-US"/>
        </w:rPr>
        <w:t>.</w:t>
      </w:r>
    </w:p>
    <w:p w:rsidR="006E239D" w:rsidRDefault="003931AE">
      <w:pPr>
        <w:spacing w:after="160" w:line="259" w:lineRule="auto"/>
      </w:pPr>
      <w:r>
        <w:rPr>
          <w:noProof/>
        </w:rPr>
        <w:drawing>
          <wp:inline distT="0" distB="0" distL="0" distR="0" wp14:anchorId="1CA395F5" wp14:editId="59CDAD68">
            <wp:extent cx="6195264" cy="3837032"/>
            <wp:effectExtent l="0" t="0" r="0" b="0"/>
            <wp:docPr id="678" name="Рисунок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97123" cy="383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1AE" w:rsidRDefault="00CC399E">
      <w:pPr>
        <w:spacing w:after="160" w:line="259" w:lineRule="auto"/>
      </w:pPr>
      <w:r>
        <w:rPr>
          <w:noProof/>
        </w:rPr>
        <w:drawing>
          <wp:anchor distT="0" distB="0" distL="114300" distR="114300" simplePos="0" relativeHeight="251730944" behindDoc="1" locked="0" layoutInCell="1" allowOverlap="1">
            <wp:simplePos x="0" y="0"/>
            <wp:positionH relativeFrom="column">
              <wp:posOffset>4334586</wp:posOffset>
            </wp:positionH>
            <wp:positionV relativeFrom="paragraph">
              <wp:posOffset>214782</wp:posOffset>
            </wp:positionV>
            <wp:extent cx="1780952" cy="1009524"/>
            <wp:effectExtent l="0" t="0" r="0" b="635"/>
            <wp:wrapTight wrapText="bothSides">
              <wp:wrapPolygon edited="0">
                <wp:start x="0" y="0"/>
                <wp:lineTo x="0" y="21206"/>
                <wp:lineTo x="21261" y="21206"/>
                <wp:lineTo x="21261" y="0"/>
                <wp:lineTo x="0" y="0"/>
              </wp:wrapPolygon>
            </wp:wrapTight>
            <wp:docPr id="680" name="Рисунок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952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99E" w:rsidRPr="00CC399E" w:rsidRDefault="007B238A" w:rsidP="00CC399E">
      <w:pPr>
        <w:ind w:firstLine="426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17923D2" wp14:editId="4F603124">
                <wp:simplePos x="0" y="0"/>
                <wp:positionH relativeFrom="column">
                  <wp:posOffset>3391052</wp:posOffset>
                </wp:positionH>
                <wp:positionV relativeFrom="paragraph">
                  <wp:posOffset>102693</wp:posOffset>
                </wp:positionV>
                <wp:extent cx="1031444" cy="109728"/>
                <wp:effectExtent l="0" t="0" r="73660" b="81280"/>
                <wp:wrapNone/>
                <wp:docPr id="681" name="Прямая со стрелкой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1444" cy="10972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19A1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81" o:spid="_x0000_s1026" type="#_x0000_t32" style="position:absolute;margin-left:267pt;margin-top:8.1pt;width:81.2pt;height:8.6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4510278</wp:posOffset>
                </wp:positionH>
                <wp:positionV relativeFrom="paragraph">
                  <wp:posOffset>102692</wp:posOffset>
                </wp:positionV>
                <wp:extent cx="811987" cy="219456"/>
                <wp:effectExtent l="0" t="0" r="26670" b="2857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987" cy="2194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AA0D9" id="Прямоугольник 17" o:spid="_x0000_s1026" style="position:absolute;margin-left:355.15pt;margin-top:8.1pt;width:63.95pt;height:17.3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" filled="f" strokecolor="red" strokeweight="1pt"/>
            </w:pict>
          </mc:Fallback>
        </mc:AlternateContent>
      </w:r>
      <w:r w:rsidR="00CC399E">
        <w:t xml:space="preserve">После, для активации нажмите кнопку </w:t>
      </w:r>
      <w:r w:rsidR="00CC399E" w:rsidRPr="00CC399E">
        <w:rPr>
          <w:b/>
          <w:lang w:val="en-US"/>
        </w:rPr>
        <w:t>Activate</w:t>
      </w:r>
      <w:r w:rsidR="00CC399E" w:rsidRPr="00CC399E">
        <w:t>.</w:t>
      </w:r>
    </w:p>
    <w:p w:rsidR="00C452C8" w:rsidRDefault="00C452C8" w:rsidP="00E647EF">
      <w:pPr>
        <w:ind w:firstLine="426"/>
        <w:rPr>
          <w:noProof/>
        </w:rPr>
      </w:pPr>
    </w:p>
    <w:p w:rsidR="00C452C8" w:rsidRDefault="00C452C8" w:rsidP="00E647EF">
      <w:pPr>
        <w:ind w:firstLine="426"/>
        <w:rPr>
          <w:noProof/>
        </w:rPr>
      </w:pPr>
    </w:p>
    <w:p w:rsidR="00C452C8" w:rsidRDefault="00C452C8" w:rsidP="00C452C8">
      <w:pPr>
        <w:pStyle w:val="2"/>
        <w:rPr>
          <w:noProof/>
        </w:rPr>
      </w:pPr>
      <w:r>
        <w:rPr>
          <w:noProof/>
        </w:rPr>
        <w:lastRenderedPageBreak/>
        <w:t xml:space="preserve">4.2. Редактирование созданных интервалов. </w:t>
      </w:r>
    </w:p>
    <w:p w:rsidR="00BB4CB0" w:rsidRDefault="00286307" w:rsidP="00BB4CB0">
      <w:pPr>
        <w:ind w:firstLine="426"/>
        <w:rPr>
          <w:noProof/>
        </w:rPr>
      </w:pPr>
      <w:r>
        <w:rPr>
          <w:noProof/>
        </w:rPr>
        <w:t xml:space="preserve">В случае, если необходимо добавить новую ревизию, </w:t>
      </w:r>
      <w:r w:rsidR="00BB4CB0">
        <w:rPr>
          <w:noProof/>
        </w:rPr>
        <w:t xml:space="preserve">нажмите кнопку </w:t>
      </w:r>
      <w:r w:rsidR="009A398E">
        <w:rPr>
          <w:noProof/>
        </w:rPr>
        <w:drawing>
          <wp:inline distT="0" distB="0" distL="0" distR="0" wp14:anchorId="17E15A34" wp14:editId="788E8F9C">
            <wp:extent cx="1000125" cy="26670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98E" w:rsidRPr="009A398E">
        <w:rPr>
          <w:noProof/>
        </w:rPr>
        <w:t xml:space="preserve"> </w:t>
      </w:r>
      <w:r w:rsidR="00BB4CB0">
        <w:rPr>
          <w:noProof/>
        </w:rPr>
        <w:t xml:space="preserve">во вкаладке </w:t>
      </w:r>
      <w:r w:rsidR="00BB4CB0">
        <w:rPr>
          <w:b/>
          <w:lang w:val="en-US"/>
        </w:rPr>
        <w:t>Time</w:t>
      </w:r>
      <w:r w:rsidR="00BB4CB0" w:rsidRPr="00E647EF">
        <w:rPr>
          <w:b/>
        </w:rPr>
        <w:t xml:space="preserve"> </w:t>
      </w:r>
      <w:r w:rsidR="00BB4CB0" w:rsidRPr="00C91858">
        <w:rPr>
          <w:b/>
          <w:lang w:val="en-US"/>
        </w:rPr>
        <w:t>Requirement</w:t>
      </w:r>
      <w:r w:rsidR="00BB4CB0">
        <w:rPr>
          <w:b/>
        </w:rPr>
        <w:t>.</w:t>
      </w:r>
      <w:r w:rsidR="00BB4CB0">
        <w:t xml:space="preserve"> Появится новая ревизия, которая автоматически станет активной. Нажмите </w:t>
      </w:r>
      <w:r w:rsidR="00BB4CB0">
        <w:rPr>
          <w:noProof/>
        </w:rPr>
        <w:drawing>
          <wp:inline distT="0" distB="0" distL="0" distR="0" wp14:anchorId="3A8A37E0" wp14:editId="638E61CB">
            <wp:extent cx="1809750" cy="180975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CB0">
        <w:t xml:space="preserve">. Выберите необходимый партийный номер и нажмите </w:t>
      </w:r>
      <w:r w:rsidR="00BB4CB0">
        <w:rPr>
          <w:noProof/>
        </w:rPr>
        <w:drawing>
          <wp:inline distT="0" distB="0" distL="0" distR="0" wp14:anchorId="684A8548" wp14:editId="0DE80183">
            <wp:extent cx="533400" cy="200025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CB0" w:rsidRPr="006D1151">
        <w:t>:</w:t>
      </w:r>
      <w:r w:rsidR="00BB4CB0" w:rsidRPr="00BB4CB0">
        <w:rPr>
          <w:noProof/>
        </w:rPr>
        <w:t xml:space="preserve"> </w:t>
      </w:r>
    </w:p>
    <w:p w:rsidR="00C452C8" w:rsidRDefault="00C452C8" w:rsidP="00BB4CB0">
      <w:pPr>
        <w:ind w:firstLine="426"/>
        <w:rPr>
          <w:noProof/>
        </w:rPr>
      </w:pPr>
    </w:p>
    <w:p w:rsidR="00BB4CB0" w:rsidRDefault="007B238A" w:rsidP="00BB4CB0">
      <w:pPr>
        <w:ind w:firstLine="426"/>
        <w:rPr>
          <w:noProof/>
        </w:rPr>
      </w:pPr>
      <w:r>
        <w:rPr>
          <w:noProof/>
        </w:rPr>
        <w:drawing>
          <wp:inline distT="0" distB="0" distL="0" distR="0" wp14:anchorId="77C8AD85" wp14:editId="71580B02">
            <wp:extent cx="5504762" cy="3914286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3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2C8" w:rsidRDefault="00D274BE" w:rsidP="004A1916"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0D8FECB1" wp14:editId="6577EDE6">
            <wp:simplePos x="0" y="0"/>
            <wp:positionH relativeFrom="margin">
              <wp:posOffset>5132070</wp:posOffset>
            </wp:positionH>
            <wp:positionV relativeFrom="paragraph">
              <wp:posOffset>50165</wp:posOffset>
            </wp:positionV>
            <wp:extent cx="3180080" cy="963295"/>
            <wp:effectExtent l="0" t="0" r="1270" b="8255"/>
            <wp:wrapThrough wrapText="bothSides">
              <wp:wrapPolygon edited="0">
                <wp:start x="0" y="0"/>
                <wp:lineTo x="0" y="21358"/>
                <wp:lineTo x="21479" y="21358"/>
                <wp:lineTo x="21479" y="0"/>
                <wp:lineTo x="0" y="0"/>
              </wp:wrapPolygon>
            </wp:wrapThrough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08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4CB0" w:rsidRPr="006D1151">
        <w:tab/>
      </w:r>
      <w:r w:rsidR="00BB4CB0">
        <w:t xml:space="preserve">Для </w:t>
      </w:r>
      <w:r>
        <w:t xml:space="preserve">изменения интервала нажмите ПКМ по строке </w:t>
      </w:r>
      <w:r>
        <w:rPr>
          <w:b/>
          <w:lang w:val="en-US"/>
        </w:rPr>
        <w:t>Interval</w:t>
      </w:r>
      <w:r>
        <w:rPr>
          <w:b/>
        </w:rPr>
        <w:t xml:space="preserve"> </w:t>
      </w:r>
      <w:r>
        <w:t>и выберите</w:t>
      </w:r>
      <w:r w:rsidRPr="00D274BE">
        <w:t xml:space="preserve"> </w:t>
      </w:r>
      <w:r>
        <w:rPr>
          <w:b/>
          <w:lang w:val="en-US"/>
        </w:rPr>
        <w:t>Edit</w:t>
      </w:r>
      <w:r>
        <w:rPr>
          <w:b/>
        </w:rPr>
        <w:t xml:space="preserve"> </w:t>
      </w:r>
      <w:r>
        <w:rPr>
          <w:b/>
          <w:lang w:val="en-US"/>
        </w:rPr>
        <w:t>this</w:t>
      </w:r>
      <w:r w:rsidRPr="00D274BE">
        <w:rPr>
          <w:b/>
        </w:rPr>
        <w:t xml:space="preserve"> </w:t>
      </w:r>
      <w:r>
        <w:rPr>
          <w:b/>
          <w:lang w:val="en-US"/>
        </w:rPr>
        <w:t>entry</w:t>
      </w:r>
      <w:r>
        <w:t>.</w:t>
      </w:r>
    </w:p>
    <w:p w:rsidR="00C452C8" w:rsidRDefault="00C452C8" w:rsidP="00C452C8">
      <w:pPr>
        <w:ind w:firstLine="426"/>
      </w:pPr>
    </w:p>
    <w:p w:rsidR="004A1916" w:rsidRDefault="004A1916" w:rsidP="00C452C8">
      <w:pPr>
        <w:ind w:firstLine="426"/>
      </w:pPr>
    </w:p>
    <w:p w:rsidR="004A1916" w:rsidRDefault="004A1916" w:rsidP="004A1916">
      <w:pPr>
        <w:pStyle w:val="2"/>
      </w:pPr>
      <w:r>
        <w:t>4.3. Добавление сертификата к партийному номеру.</w:t>
      </w:r>
    </w:p>
    <w:p w:rsidR="004A1916" w:rsidRDefault="004A1916" w:rsidP="004A1916">
      <w:pPr>
        <w:ind w:firstLine="426"/>
      </w:pPr>
      <w:r>
        <w:t>ИС «</w:t>
      </w:r>
      <w:r>
        <w:rPr>
          <w:lang w:val="en-US"/>
        </w:rPr>
        <w:t>AMOS</w:t>
      </w:r>
      <w:r>
        <w:t xml:space="preserve">» не предусматривает хранение сертификатов на уровне партийного номера, поэтому сертификаты будут храниться как </w:t>
      </w:r>
      <w:r w:rsidRPr="00C452C8">
        <w:rPr>
          <w:b/>
          <w:lang w:val="en-US"/>
        </w:rPr>
        <w:t>Links</w:t>
      </w:r>
      <w:r w:rsidRPr="00C452C8">
        <w:t xml:space="preserve"> (</w:t>
      </w:r>
      <w:r>
        <w:t>ссылки</w:t>
      </w:r>
      <w:r w:rsidRPr="00C452C8">
        <w:t>)</w:t>
      </w:r>
      <w:r>
        <w:t xml:space="preserve">. Для добавления сертификата к партийному номеру перейдите на вкладку </w:t>
      </w:r>
      <w:r w:rsidRPr="00C452C8">
        <w:rPr>
          <w:b/>
          <w:lang w:val="en-US"/>
        </w:rPr>
        <w:t>Part</w:t>
      </w:r>
      <w:r>
        <w:t xml:space="preserve"> в </w:t>
      </w:r>
      <w:r>
        <w:rPr>
          <w:lang w:val="en-US"/>
        </w:rPr>
        <w:t>APN</w:t>
      </w:r>
      <w:r w:rsidRPr="00C452C8">
        <w:t xml:space="preserve"> 59 “</w:t>
      </w:r>
      <w:r>
        <w:rPr>
          <w:lang w:val="en-US"/>
        </w:rPr>
        <w:t>Part</w:t>
      </w:r>
      <w:r w:rsidRPr="00C452C8">
        <w:t xml:space="preserve"> </w:t>
      </w:r>
      <w:r>
        <w:rPr>
          <w:lang w:val="en-US"/>
        </w:rPr>
        <w:t>administration</w:t>
      </w:r>
      <w:r w:rsidRPr="00C452C8">
        <w:t>”</w:t>
      </w:r>
      <w:r>
        <w:t>.</w:t>
      </w:r>
    </w:p>
    <w:p w:rsidR="004A1916" w:rsidRDefault="004A1916" w:rsidP="004A1916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1F1046E" wp14:editId="4643D963">
                <wp:simplePos x="0" y="0"/>
                <wp:positionH relativeFrom="column">
                  <wp:posOffset>340614</wp:posOffset>
                </wp:positionH>
                <wp:positionV relativeFrom="paragraph">
                  <wp:posOffset>9398</wp:posOffset>
                </wp:positionV>
                <wp:extent cx="5618226" cy="1719072"/>
                <wp:effectExtent l="38100" t="0" r="20955" b="71755"/>
                <wp:wrapNone/>
                <wp:docPr id="161" name="Прямая со стрелкой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8226" cy="17190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04AEB" id="Прямая со стрелкой 161" o:spid="_x0000_s1026" type="#_x0000_t32" style="position:absolute;margin-left:26.8pt;margin-top:.75pt;width:442.4pt;height:135.3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" strokecolor="red" strokeweight=".5pt">
                <v:stroke dashstyle="dash" endarrow="block" joinstyle="miter"/>
              </v:shape>
            </w:pict>
          </mc:Fallback>
        </mc:AlternateContent>
      </w:r>
    </w:p>
    <w:p w:rsidR="007047EE" w:rsidRDefault="009A398E" w:rsidP="004A1916">
      <w:r>
        <w:rPr>
          <w:noProof/>
        </w:rPr>
        <w:drawing>
          <wp:inline distT="0" distB="0" distL="0" distR="0" wp14:anchorId="7308797D" wp14:editId="2D271A9C">
            <wp:extent cx="7305675" cy="1733550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3056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916" w:rsidRDefault="004A1916" w:rsidP="004A1916">
      <w:r>
        <w:tab/>
        <w:t xml:space="preserve">Нажмите кнопку </w:t>
      </w:r>
      <w:r w:rsidR="004340B3" w:rsidRPr="004340B3">
        <w:rPr>
          <w:b/>
          <w:noProof/>
          <w:lang w:val="en-US"/>
        </w:rPr>
        <w:t>No</w:t>
      </w:r>
      <w:r w:rsidR="004340B3" w:rsidRPr="004340B3">
        <w:rPr>
          <w:b/>
          <w:noProof/>
        </w:rPr>
        <w:t xml:space="preserve"> </w:t>
      </w:r>
      <w:proofErr w:type="gramStart"/>
      <w:r w:rsidR="004340B3" w:rsidRPr="004340B3">
        <w:rPr>
          <w:b/>
          <w:noProof/>
          <w:lang w:val="en-US"/>
        </w:rPr>
        <w:t>links</w:t>
      </w:r>
      <w:r>
        <w:t>,</w:t>
      </w:r>
      <w:r w:rsidR="007047EE">
        <w:t xml:space="preserve"> </w:t>
      </w:r>
      <w:r w:rsidR="007047EE">
        <w:rPr>
          <w:noProof/>
        </w:rPr>
        <w:drawing>
          <wp:inline distT="0" distB="0" distL="0" distR="0" wp14:anchorId="6404422C" wp14:editId="40281766">
            <wp:extent cx="1495238" cy="25714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95238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которая</w:t>
      </w:r>
      <w:proofErr w:type="gramEnd"/>
      <w:r>
        <w:t xml:space="preserve"> будет отображена в том случае, если сертификатов, привязанных к этому партийному номеру еще нет, либо , если ссылки на сертификаты по выбранному партийному номеру уже есть. В появившемся окне выберите сертификат</w:t>
      </w:r>
      <w:r w:rsidR="004340B3">
        <w:t xml:space="preserve">, находящийся в папке </w:t>
      </w:r>
      <w:r w:rsidR="004340B3" w:rsidRPr="004340B3">
        <w:rPr>
          <w:b/>
          <w:lang w:val="en-US"/>
        </w:rPr>
        <w:t>List</w:t>
      </w:r>
      <w:r w:rsidR="004340B3" w:rsidRPr="004340B3">
        <w:rPr>
          <w:b/>
        </w:rPr>
        <w:t xml:space="preserve"> </w:t>
      </w:r>
      <w:r w:rsidR="004340B3" w:rsidRPr="004340B3">
        <w:rPr>
          <w:b/>
          <w:lang w:val="en-US"/>
        </w:rPr>
        <w:t>of</w:t>
      </w:r>
      <w:r w:rsidR="004340B3" w:rsidRPr="004340B3">
        <w:rPr>
          <w:b/>
        </w:rPr>
        <w:t xml:space="preserve"> </w:t>
      </w:r>
      <w:r w:rsidR="004340B3" w:rsidRPr="004340B3">
        <w:rPr>
          <w:b/>
          <w:lang w:val="en-US"/>
        </w:rPr>
        <w:t>tools</w:t>
      </w:r>
      <w:r>
        <w:t xml:space="preserve">, нажав кнопку </w:t>
      </w:r>
      <w:r w:rsidR="009A398E">
        <w:rPr>
          <w:noProof/>
        </w:rPr>
        <w:drawing>
          <wp:inline distT="0" distB="0" distL="0" distR="0" wp14:anchorId="7AB25635" wp14:editId="26A22318">
            <wp:extent cx="676275" cy="247650"/>
            <wp:effectExtent l="0" t="0" r="9525" b="0"/>
            <wp:docPr id="576" name="Рисунок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</w:t>
      </w:r>
    </w:p>
    <w:p w:rsidR="004A1916" w:rsidRDefault="004A1916" w:rsidP="004A1916"/>
    <w:p w:rsidR="004A1916" w:rsidRDefault="007047EE" w:rsidP="004A1916">
      <w:pPr>
        <w:rPr>
          <w:noProof/>
        </w:rPr>
      </w:pPr>
      <w:r>
        <w:rPr>
          <w:noProof/>
        </w:rPr>
        <w:drawing>
          <wp:inline distT="0" distB="0" distL="0" distR="0" wp14:anchorId="5291673A" wp14:editId="2F31F11E">
            <wp:extent cx="4435465" cy="1640685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56041" cy="164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916" w:rsidRDefault="004A1916" w:rsidP="004A1916">
      <w:pPr>
        <w:rPr>
          <w:noProof/>
        </w:rPr>
      </w:pPr>
    </w:p>
    <w:p w:rsidR="004A1916" w:rsidRDefault="004A1916" w:rsidP="004A1916">
      <w:pPr>
        <w:rPr>
          <w:noProof/>
        </w:rPr>
      </w:pPr>
    </w:p>
    <w:p w:rsidR="004A1916" w:rsidRDefault="004A1916" w:rsidP="004A1916">
      <w:pPr>
        <w:rPr>
          <w:noProof/>
        </w:rPr>
      </w:pPr>
    </w:p>
    <w:p w:rsidR="004A1916" w:rsidRDefault="004A1916" w:rsidP="004A1916"/>
    <w:p w:rsidR="004A1916" w:rsidRDefault="004A1916" w:rsidP="004A1916"/>
    <w:p w:rsidR="004A1916" w:rsidRDefault="004A1916" w:rsidP="004A1916">
      <w:pPr>
        <w:ind w:firstLine="426"/>
      </w:pPr>
      <w:r>
        <w:tab/>
        <w:t xml:space="preserve">После выбора сертификата, нажмите кнопку </w:t>
      </w:r>
      <w:r w:rsidR="009A398E">
        <w:rPr>
          <w:noProof/>
        </w:rPr>
        <w:drawing>
          <wp:inline distT="0" distB="0" distL="0" distR="0" wp14:anchorId="2237B336" wp14:editId="4DE2F0BD">
            <wp:extent cx="514350" cy="285750"/>
            <wp:effectExtent l="0" t="0" r="0" b="0"/>
            <wp:docPr id="577" name="Рисунок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добавления сертификата к партийному номеру.</w:t>
      </w:r>
    </w:p>
    <w:p w:rsidR="008B21BE" w:rsidRPr="007F736E" w:rsidRDefault="008B21BE" w:rsidP="008B21BE">
      <w:pPr>
        <w:pStyle w:val="1"/>
        <w:suppressAutoHyphens/>
        <w:spacing w:line="100" w:lineRule="atLeast"/>
        <w:ind w:left="360"/>
      </w:pPr>
      <w:r w:rsidRPr="007F736E">
        <w:t>5</w:t>
      </w:r>
      <w:r>
        <w:t xml:space="preserve">.  </w:t>
      </w:r>
      <w:r w:rsidR="007F736E">
        <w:t>Отчет по интервалам</w:t>
      </w:r>
      <w:r>
        <w:t xml:space="preserve">. </w:t>
      </w:r>
      <w:r>
        <w:rPr>
          <w:lang w:val="en-US"/>
        </w:rPr>
        <w:t>Shelf</w:t>
      </w:r>
      <w:r w:rsidRPr="007F736E">
        <w:t xml:space="preserve"> </w:t>
      </w:r>
      <w:r>
        <w:rPr>
          <w:lang w:val="en-US"/>
        </w:rPr>
        <w:t>expiry</w:t>
      </w:r>
      <w:r w:rsidRPr="007F736E">
        <w:t>.</w:t>
      </w:r>
    </w:p>
    <w:p w:rsidR="00286307" w:rsidRDefault="007F736E" w:rsidP="007F736E">
      <w:pPr>
        <w:ind w:left="360" w:firstLine="348"/>
        <w:rPr>
          <w:noProof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163C395E" wp14:editId="1F717A95">
            <wp:simplePos x="0" y="0"/>
            <wp:positionH relativeFrom="column">
              <wp:posOffset>202206</wp:posOffset>
            </wp:positionH>
            <wp:positionV relativeFrom="paragraph">
              <wp:posOffset>506564</wp:posOffset>
            </wp:positionV>
            <wp:extent cx="1771650" cy="714375"/>
            <wp:effectExtent l="0" t="0" r="0" b="9525"/>
            <wp:wrapThrough wrapText="bothSides">
              <wp:wrapPolygon edited="0">
                <wp:start x="0" y="0"/>
                <wp:lineTo x="0" y="21312"/>
                <wp:lineTo x="21368" y="21312"/>
                <wp:lineTo x="21368" y="0"/>
                <wp:lineTo x="0" y="0"/>
              </wp:wrapPolygon>
            </wp:wrapThrough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t>Shelf</w:t>
      </w:r>
      <w:r w:rsidRPr="007F736E">
        <w:rPr>
          <w:lang w:eastAsia="en-US"/>
        </w:rPr>
        <w:t xml:space="preserve"> </w:t>
      </w:r>
      <w:r>
        <w:rPr>
          <w:lang w:val="en-US" w:eastAsia="en-US"/>
        </w:rPr>
        <w:t>expiry</w:t>
      </w:r>
      <w:r w:rsidRPr="007F736E">
        <w:rPr>
          <w:lang w:eastAsia="en-US"/>
        </w:rPr>
        <w:t xml:space="preserve"> - </w:t>
      </w:r>
      <w:r>
        <w:t xml:space="preserve">способ отслеживания необходимости планирования работ по инструментам. Зайдите в </w:t>
      </w:r>
      <w:r>
        <w:rPr>
          <w:lang w:val="en-US"/>
        </w:rPr>
        <w:t>APN</w:t>
      </w:r>
      <w:r w:rsidRPr="007F736E">
        <w:t xml:space="preserve"> 359 “</w:t>
      </w:r>
      <w:r>
        <w:rPr>
          <w:lang w:val="en-US"/>
        </w:rPr>
        <w:t>Shelf</w:t>
      </w:r>
      <w:r w:rsidRPr="007F736E">
        <w:t xml:space="preserve"> </w:t>
      </w:r>
      <w:r>
        <w:rPr>
          <w:lang w:val="en-US"/>
        </w:rPr>
        <w:t>expiry</w:t>
      </w:r>
      <w:r w:rsidRPr="007F736E">
        <w:t xml:space="preserve">” </w:t>
      </w:r>
      <w:r>
        <w:t xml:space="preserve">и выберите склад </w:t>
      </w:r>
      <w:r>
        <w:rPr>
          <w:noProof/>
        </w:rPr>
        <w:drawing>
          <wp:inline distT="0" distB="0" distL="0" distR="0" wp14:anchorId="3B571924" wp14:editId="176C5246">
            <wp:extent cx="1695450" cy="1905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который находится на станции </w:t>
      </w:r>
      <w:r w:rsidRPr="007F736E">
        <w:rPr>
          <w:b/>
          <w:lang w:val="en-US"/>
        </w:rPr>
        <w:t>SVO</w:t>
      </w:r>
      <w:r>
        <w:t xml:space="preserve">. Далее, поставьте индикатор </w:t>
      </w:r>
      <w:r w:rsidRPr="007F736E">
        <w:rPr>
          <w:b/>
          <w:lang w:val="en-US"/>
        </w:rPr>
        <w:t>Only</w:t>
      </w:r>
      <w:r w:rsidRPr="006D1151">
        <w:rPr>
          <w:b/>
        </w:rPr>
        <w:t xml:space="preserve"> </w:t>
      </w:r>
      <w:r w:rsidRPr="007F736E">
        <w:rPr>
          <w:b/>
          <w:lang w:val="en-US"/>
        </w:rPr>
        <w:t>tools</w:t>
      </w:r>
      <w:r>
        <w:t>:</w:t>
      </w:r>
      <w:r w:rsidRPr="007F736E">
        <w:rPr>
          <w:noProof/>
        </w:rPr>
        <w:t xml:space="preserve"> </w:t>
      </w:r>
    </w:p>
    <w:p w:rsidR="007F736E" w:rsidRDefault="007F736E" w:rsidP="00286307">
      <w:pPr>
        <w:ind w:left="360"/>
        <w:rPr>
          <w:noProof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6BF731EB" wp14:editId="05430613">
            <wp:simplePos x="0" y="0"/>
            <wp:positionH relativeFrom="column">
              <wp:posOffset>6213282</wp:posOffset>
            </wp:positionH>
            <wp:positionV relativeFrom="paragraph">
              <wp:posOffset>9856</wp:posOffset>
            </wp:positionV>
            <wp:extent cx="2124075" cy="504825"/>
            <wp:effectExtent l="0" t="0" r="9525" b="9525"/>
            <wp:wrapThrough wrapText="bothSides">
              <wp:wrapPolygon edited="0">
                <wp:start x="0" y="0"/>
                <wp:lineTo x="0" y="21192"/>
                <wp:lineTo x="21503" y="21192"/>
                <wp:lineTo x="21503" y="0"/>
                <wp:lineTo x="0" y="0"/>
              </wp:wrapPolygon>
            </wp:wrapThrough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Так же выберите необходимую дату начала и окончания поиска:</w:t>
      </w:r>
      <w:r w:rsidRPr="007F736E">
        <w:rPr>
          <w:noProof/>
        </w:rPr>
        <w:t xml:space="preserve"> </w:t>
      </w:r>
      <w:r>
        <w:rPr>
          <w:noProof/>
        </w:rPr>
        <w:t xml:space="preserve"> </w:t>
      </w:r>
    </w:p>
    <w:p w:rsidR="007F736E" w:rsidRDefault="007F736E" w:rsidP="00286307">
      <w:pPr>
        <w:ind w:left="360"/>
        <w:rPr>
          <w:noProof/>
        </w:rPr>
      </w:pPr>
    </w:p>
    <w:p w:rsidR="007F736E" w:rsidRDefault="007F736E" w:rsidP="00286307">
      <w:pPr>
        <w:ind w:left="360"/>
        <w:rPr>
          <w:noProof/>
        </w:rPr>
      </w:pPr>
    </w:p>
    <w:p w:rsidR="007F736E" w:rsidRDefault="004340B3" w:rsidP="00286307">
      <w:pPr>
        <w:ind w:left="360"/>
        <w:rPr>
          <w:noProof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0432E4B0" wp14:editId="2F7BDAAD">
            <wp:simplePos x="0" y="0"/>
            <wp:positionH relativeFrom="column">
              <wp:posOffset>6052185</wp:posOffset>
            </wp:positionH>
            <wp:positionV relativeFrom="paragraph">
              <wp:posOffset>71755</wp:posOffset>
            </wp:positionV>
            <wp:extent cx="2457450" cy="619125"/>
            <wp:effectExtent l="0" t="0" r="0" b="9525"/>
            <wp:wrapThrough wrapText="bothSides">
              <wp:wrapPolygon edited="0">
                <wp:start x="0" y="0"/>
                <wp:lineTo x="0" y="21268"/>
                <wp:lineTo x="21433" y="21268"/>
                <wp:lineTo x="21433" y="0"/>
                <wp:lineTo x="0" y="0"/>
              </wp:wrapPolygon>
            </wp:wrapThrough>
            <wp:docPr id="658" name="Рисунок 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40B3" w:rsidRDefault="004340B3" w:rsidP="00286307">
      <w:pPr>
        <w:ind w:left="360"/>
        <w:rPr>
          <w:noProof/>
        </w:rPr>
      </w:pPr>
      <w:r>
        <w:rPr>
          <w:noProof/>
        </w:rPr>
        <w:t>Выберите какого класса материал необходим, установив индикаторы в нужных полях:</w:t>
      </w:r>
      <w:r w:rsidRPr="004340B3">
        <w:rPr>
          <w:noProof/>
        </w:rPr>
        <w:t xml:space="preserve"> </w:t>
      </w:r>
    </w:p>
    <w:p w:rsidR="007F736E" w:rsidRDefault="007F736E" w:rsidP="00286307">
      <w:pPr>
        <w:ind w:left="360"/>
        <w:rPr>
          <w:noProof/>
        </w:rPr>
      </w:pPr>
      <w:r>
        <w:rPr>
          <w:noProof/>
        </w:rPr>
        <w:t xml:space="preserve">Нажмите кнопку </w:t>
      </w:r>
      <w:r w:rsidR="009A398E">
        <w:rPr>
          <w:noProof/>
        </w:rPr>
        <w:drawing>
          <wp:inline distT="0" distB="0" distL="0" distR="0" wp14:anchorId="1F019237" wp14:editId="0C6C16ED">
            <wp:extent cx="714375" cy="228600"/>
            <wp:effectExtent l="0" t="0" r="9525" b="0"/>
            <wp:docPr id="578" name="Рисунок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. </w:t>
      </w:r>
    </w:p>
    <w:p w:rsidR="007F736E" w:rsidRDefault="007F736E" w:rsidP="00286307">
      <w:pPr>
        <w:ind w:left="360"/>
        <w:rPr>
          <w:noProof/>
        </w:rPr>
      </w:pPr>
    </w:p>
    <w:p w:rsidR="007F736E" w:rsidRDefault="007F736E" w:rsidP="00286307">
      <w:pPr>
        <w:ind w:left="360"/>
        <w:rPr>
          <w:noProof/>
        </w:rPr>
      </w:pPr>
      <w:r>
        <w:rPr>
          <w:noProof/>
        </w:rPr>
        <w:tab/>
        <w:t>В табличной части окна будут отображены инструменты, интервалы общего обслуживания и калибровки которых соответствуют выбранному временному промежутку</w:t>
      </w:r>
      <w:r w:rsidR="00296CE6">
        <w:rPr>
          <w:noProof/>
        </w:rPr>
        <w:t xml:space="preserve"> (скриншот 1).</w:t>
      </w:r>
      <w:r w:rsidRPr="007F736E">
        <w:rPr>
          <w:noProof/>
        </w:rPr>
        <w:t xml:space="preserve"> </w:t>
      </w:r>
    </w:p>
    <w:p w:rsidR="007F736E" w:rsidRDefault="007F736E" w:rsidP="00286307">
      <w:pPr>
        <w:ind w:left="360"/>
        <w:rPr>
          <w:noProof/>
        </w:rPr>
      </w:pPr>
    </w:p>
    <w:p w:rsidR="00296CE6" w:rsidRDefault="008061BC" w:rsidP="00296CE6">
      <w:pPr>
        <w:ind w:left="360"/>
        <w:jc w:val="center"/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3917FC8B" wp14:editId="3172D912">
            <wp:extent cx="8821420" cy="237172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CE6">
        <w:rPr>
          <w:lang w:eastAsia="en-US"/>
        </w:rPr>
        <w:t>Скриншот 1.</w:t>
      </w:r>
    </w:p>
    <w:p w:rsidR="00296CE6" w:rsidRDefault="00296CE6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:rsidR="00296CE6" w:rsidRDefault="00296CE6">
      <w:pPr>
        <w:ind w:left="360"/>
        <w:rPr>
          <w:lang w:eastAsia="en-US"/>
        </w:rPr>
      </w:pPr>
    </w:p>
    <w:p w:rsidR="00296CE6" w:rsidRPr="007F736E" w:rsidRDefault="00296CE6">
      <w:pPr>
        <w:ind w:left="360"/>
        <w:rPr>
          <w:lang w:eastAsia="en-US"/>
        </w:rPr>
      </w:pPr>
      <w:r>
        <w:rPr>
          <w:lang w:eastAsia="en-US"/>
        </w:rPr>
        <w:t>В показанной таблице на скриншоте 1:</w:t>
      </w:r>
    </w:p>
    <w:p w:rsidR="00296CE6" w:rsidRPr="00296CE6" w:rsidRDefault="00296CE6" w:rsidP="00296CE6">
      <w:pPr>
        <w:pStyle w:val="a3"/>
        <w:numPr>
          <w:ilvl w:val="0"/>
          <w:numId w:val="45"/>
        </w:numPr>
        <w:rPr>
          <w:lang w:val="en-US"/>
        </w:rPr>
      </w:pPr>
      <w:proofErr w:type="spellStart"/>
      <w:r w:rsidRPr="004E7613">
        <w:rPr>
          <w:b/>
          <w:lang w:val="en-US"/>
        </w:rPr>
        <w:t>Qty</w:t>
      </w:r>
      <w:proofErr w:type="spellEnd"/>
      <w:r w:rsidRPr="00296CE6">
        <w:rPr>
          <w:lang w:val="en-US"/>
        </w:rPr>
        <w:t xml:space="preserve"> – </w:t>
      </w:r>
      <w:r>
        <w:t>количество.</w:t>
      </w:r>
    </w:p>
    <w:p w:rsidR="00296CE6" w:rsidRPr="00296CE6" w:rsidRDefault="00296CE6" w:rsidP="00296CE6">
      <w:pPr>
        <w:pStyle w:val="a3"/>
        <w:numPr>
          <w:ilvl w:val="0"/>
          <w:numId w:val="45"/>
        </w:numPr>
        <w:rPr>
          <w:lang w:val="en-US"/>
        </w:rPr>
      </w:pPr>
      <w:proofErr w:type="spellStart"/>
      <w:r w:rsidRPr="004E7613">
        <w:rPr>
          <w:b/>
          <w:lang w:val="en-US"/>
        </w:rPr>
        <w:t>Partnumber</w:t>
      </w:r>
      <w:proofErr w:type="spellEnd"/>
      <w:r w:rsidRPr="00296CE6">
        <w:rPr>
          <w:lang w:val="en-US"/>
        </w:rPr>
        <w:t xml:space="preserve"> – </w:t>
      </w:r>
      <w:r>
        <w:t>партийный номер.</w:t>
      </w:r>
    </w:p>
    <w:p w:rsidR="00296CE6" w:rsidRPr="00296CE6" w:rsidRDefault="00296CE6" w:rsidP="00296CE6">
      <w:pPr>
        <w:pStyle w:val="a3"/>
        <w:numPr>
          <w:ilvl w:val="0"/>
          <w:numId w:val="45"/>
        </w:numPr>
        <w:rPr>
          <w:lang w:val="en-US"/>
        </w:rPr>
      </w:pPr>
      <w:r w:rsidRPr="004E7613">
        <w:rPr>
          <w:b/>
          <w:lang w:val="en-US"/>
        </w:rPr>
        <w:t>SN/BN</w:t>
      </w:r>
      <w:r w:rsidRPr="00296CE6">
        <w:rPr>
          <w:lang w:val="en-US"/>
        </w:rPr>
        <w:t xml:space="preserve"> – </w:t>
      </w:r>
      <w:r>
        <w:t>серийный номер.</w:t>
      </w:r>
    </w:p>
    <w:p w:rsidR="00296CE6" w:rsidRPr="001476FA" w:rsidRDefault="00296CE6" w:rsidP="00296CE6">
      <w:pPr>
        <w:pStyle w:val="a3"/>
        <w:numPr>
          <w:ilvl w:val="0"/>
          <w:numId w:val="45"/>
        </w:numPr>
      </w:pPr>
      <w:r>
        <w:rPr>
          <w:noProof/>
          <w:lang w:eastAsia="ru-RU"/>
        </w:rPr>
        <w:drawing>
          <wp:anchor distT="0" distB="0" distL="114300" distR="114300" simplePos="0" relativeHeight="251684864" behindDoc="0" locked="0" layoutInCell="1" allowOverlap="1" wp14:anchorId="046DB265" wp14:editId="7F616E55">
            <wp:simplePos x="0" y="0"/>
            <wp:positionH relativeFrom="column">
              <wp:posOffset>591820</wp:posOffset>
            </wp:positionH>
            <wp:positionV relativeFrom="paragraph">
              <wp:posOffset>20320</wp:posOffset>
            </wp:positionV>
            <wp:extent cx="581891" cy="179520"/>
            <wp:effectExtent l="0" t="0" r="0" b="0"/>
            <wp:wrapThrough wrapText="bothSides">
              <wp:wrapPolygon edited="0">
                <wp:start x="0" y="0"/>
                <wp:lineTo x="0" y="18383"/>
                <wp:lineTo x="20515" y="18383"/>
                <wp:lineTo x="20515" y="0"/>
                <wp:lineTo x="0" y="0"/>
              </wp:wrapPolygon>
            </wp:wrapThrough>
            <wp:docPr id="353" name="Рисунок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91" cy="17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76FA">
        <w:t xml:space="preserve"> - </w:t>
      </w:r>
      <w:r w:rsidR="001476FA">
        <w:t>предупреждение о том, что инструмент получен, но еще не был проинспектирован.</w:t>
      </w:r>
    </w:p>
    <w:p w:rsidR="00296CE6" w:rsidRPr="00296CE6" w:rsidRDefault="00296CE6" w:rsidP="00296CE6">
      <w:pPr>
        <w:pStyle w:val="a3"/>
        <w:numPr>
          <w:ilvl w:val="0"/>
          <w:numId w:val="45"/>
        </w:numPr>
        <w:rPr>
          <w:lang w:val="en-US"/>
        </w:rPr>
      </w:pPr>
      <w:proofErr w:type="spellStart"/>
      <w:r w:rsidRPr="004E7613">
        <w:rPr>
          <w:b/>
          <w:lang w:val="en-US"/>
        </w:rPr>
        <w:t>Desc</w:t>
      </w:r>
      <w:proofErr w:type="spellEnd"/>
      <w:r w:rsidRPr="00296CE6">
        <w:rPr>
          <w:lang w:val="en-US"/>
        </w:rPr>
        <w:t xml:space="preserve">. – </w:t>
      </w:r>
      <w:proofErr w:type="gramStart"/>
      <w:r w:rsidR="001476FA">
        <w:t>описание</w:t>
      </w:r>
      <w:proofErr w:type="gramEnd"/>
      <w:r w:rsidR="001476FA">
        <w:t xml:space="preserve"> инструмента.</w:t>
      </w:r>
    </w:p>
    <w:p w:rsidR="00296CE6" w:rsidRPr="00296CE6" w:rsidRDefault="00296CE6" w:rsidP="00296CE6">
      <w:pPr>
        <w:pStyle w:val="a3"/>
        <w:numPr>
          <w:ilvl w:val="0"/>
          <w:numId w:val="45"/>
        </w:numPr>
        <w:rPr>
          <w:lang w:val="en-US"/>
        </w:rPr>
      </w:pPr>
      <w:r w:rsidRPr="004E7613">
        <w:rPr>
          <w:b/>
          <w:lang w:val="en-US"/>
        </w:rPr>
        <w:t>MC</w:t>
      </w:r>
      <w:r w:rsidRPr="00296CE6">
        <w:rPr>
          <w:lang w:val="en-US"/>
        </w:rPr>
        <w:t xml:space="preserve"> – </w:t>
      </w:r>
      <w:r w:rsidR="001476FA">
        <w:t>материальный класс инструмента.</w:t>
      </w:r>
    </w:p>
    <w:p w:rsidR="00296CE6" w:rsidRPr="006D1151" w:rsidRDefault="00296CE6" w:rsidP="00296CE6">
      <w:pPr>
        <w:pStyle w:val="a3"/>
        <w:numPr>
          <w:ilvl w:val="0"/>
          <w:numId w:val="45"/>
        </w:numPr>
      </w:pPr>
      <w:r w:rsidRPr="004E7613">
        <w:rPr>
          <w:b/>
          <w:lang w:val="en-US"/>
        </w:rPr>
        <w:t>Tool</w:t>
      </w:r>
      <w:r w:rsidRPr="006D1151">
        <w:t xml:space="preserve"> – </w:t>
      </w:r>
      <w:r w:rsidR="001476FA">
        <w:t>является</w:t>
      </w:r>
      <w:r w:rsidR="001476FA" w:rsidRPr="006D1151">
        <w:t xml:space="preserve"> </w:t>
      </w:r>
      <w:r w:rsidR="001476FA">
        <w:t>ли</w:t>
      </w:r>
      <w:r w:rsidR="001476FA" w:rsidRPr="006D1151">
        <w:t xml:space="preserve"> </w:t>
      </w:r>
      <w:r w:rsidR="001476FA">
        <w:t>рассматриваемый</w:t>
      </w:r>
      <w:r w:rsidR="001476FA" w:rsidRPr="006D1151">
        <w:t xml:space="preserve"> </w:t>
      </w:r>
      <w:r w:rsidR="001476FA">
        <w:t>партийный</w:t>
      </w:r>
      <w:r w:rsidR="001476FA" w:rsidRPr="006D1151">
        <w:t xml:space="preserve"> </w:t>
      </w:r>
      <w:r w:rsidR="001476FA">
        <w:t>номер</w:t>
      </w:r>
      <w:r w:rsidR="001476FA" w:rsidRPr="006D1151">
        <w:t xml:space="preserve"> </w:t>
      </w:r>
      <w:r w:rsidR="001476FA">
        <w:t>инструментом</w:t>
      </w:r>
      <w:r w:rsidR="001476FA" w:rsidRPr="006D1151">
        <w:t xml:space="preserve">. </w:t>
      </w:r>
    </w:p>
    <w:p w:rsidR="00296CE6" w:rsidRPr="001476FA" w:rsidRDefault="00296CE6" w:rsidP="00296CE6">
      <w:pPr>
        <w:pStyle w:val="a3"/>
        <w:numPr>
          <w:ilvl w:val="0"/>
          <w:numId w:val="45"/>
        </w:numPr>
      </w:pPr>
      <w:r w:rsidRPr="004E7613">
        <w:rPr>
          <w:b/>
          <w:lang w:val="en-US"/>
        </w:rPr>
        <w:t>Station</w:t>
      </w:r>
      <w:r w:rsidRPr="001476FA">
        <w:t xml:space="preserve"> – </w:t>
      </w:r>
      <w:r w:rsidR="001476FA">
        <w:t>станция, на которой находится инструмент.</w:t>
      </w:r>
    </w:p>
    <w:p w:rsidR="00296CE6" w:rsidRPr="001476FA" w:rsidRDefault="00296CE6" w:rsidP="001476FA">
      <w:pPr>
        <w:pStyle w:val="a3"/>
        <w:numPr>
          <w:ilvl w:val="0"/>
          <w:numId w:val="45"/>
        </w:numPr>
      </w:pPr>
      <w:r w:rsidRPr="004E7613">
        <w:rPr>
          <w:b/>
          <w:lang w:val="en-US"/>
        </w:rPr>
        <w:t>Store</w:t>
      </w:r>
      <w:r w:rsidRPr="001476FA">
        <w:t xml:space="preserve"> – </w:t>
      </w:r>
      <w:r w:rsidR="001476FA">
        <w:t>склад, на котором находится инструмент.</w:t>
      </w:r>
    </w:p>
    <w:p w:rsidR="00296CE6" w:rsidRPr="001476FA" w:rsidRDefault="00296CE6" w:rsidP="001476FA">
      <w:pPr>
        <w:pStyle w:val="a3"/>
        <w:numPr>
          <w:ilvl w:val="0"/>
          <w:numId w:val="45"/>
        </w:numPr>
      </w:pPr>
      <w:r w:rsidRPr="004E7613">
        <w:rPr>
          <w:b/>
          <w:lang w:val="en-US"/>
        </w:rPr>
        <w:t>Location</w:t>
      </w:r>
      <w:r w:rsidRPr="001476FA">
        <w:t xml:space="preserve"> – </w:t>
      </w:r>
      <w:r w:rsidR="001476FA">
        <w:t>полка, на которой находится инструмент.</w:t>
      </w:r>
    </w:p>
    <w:p w:rsidR="00296CE6" w:rsidRPr="001476FA" w:rsidRDefault="00296CE6" w:rsidP="00296CE6">
      <w:pPr>
        <w:pStyle w:val="a3"/>
        <w:numPr>
          <w:ilvl w:val="0"/>
          <w:numId w:val="45"/>
        </w:numPr>
      </w:pPr>
      <w:r w:rsidRPr="004E7613">
        <w:rPr>
          <w:b/>
          <w:lang w:val="en-US"/>
        </w:rPr>
        <w:t>Stock</w:t>
      </w:r>
      <w:r w:rsidRPr="001476FA">
        <w:t xml:space="preserve"> – </w:t>
      </w:r>
      <w:r w:rsidR="001476FA">
        <w:t xml:space="preserve">при нажатии кнопки </w:t>
      </w:r>
      <w:r w:rsidR="009A398E">
        <w:rPr>
          <w:noProof/>
          <w:lang w:eastAsia="ru-RU"/>
        </w:rPr>
        <w:drawing>
          <wp:inline distT="0" distB="0" distL="0" distR="0" wp14:anchorId="6FB2F3C8" wp14:editId="6EA33B52">
            <wp:extent cx="1076325" cy="247650"/>
            <wp:effectExtent l="0" t="0" r="9525" b="0"/>
            <wp:docPr id="579" name="Рисунок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6FA">
        <w:t>показывает количество инструмента с выбранным партийным номером на полке.</w:t>
      </w:r>
    </w:p>
    <w:p w:rsidR="00296CE6" w:rsidRPr="001476FA" w:rsidRDefault="00296CE6" w:rsidP="00296CE6">
      <w:pPr>
        <w:pStyle w:val="a3"/>
        <w:numPr>
          <w:ilvl w:val="0"/>
          <w:numId w:val="45"/>
        </w:numPr>
      </w:pPr>
      <w:r w:rsidRPr="004E7613">
        <w:rPr>
          <w:b/>
          <w:lang w:val="en-US"/>
        </w:rPr>
        <w:t>Event</w:t>
      </w:r>
      <w:r w:rsidRPr="001476FA">
        <w:t xml:space="preserve"> </w:t>
      </w:r>
      <w:r w:rsidRPr="004E7613">
        <w:rPr>
          <w:b/>
          <w:lang w:val="en-US"/>
        </w:rPr>
        <w:t>description</w:t>
      </w:r>
      <w:r w:rsidRPr="001476FA">
        <w:t xml:space="preserve"> – </w:t>
      </w:r>
      <w:r w:rsidR="001476FA">
        <w:t>описание типа работ, которые необходимо сделать с инструментом.</w:t>
      </w:r>
    </w:p>
    <w:p w:rsidR="00296CE6" w:rsidRDefault="00296CE6" w:rsidP="00296CE6">
      <w:pPr>
        <w:pStyle w:val="a3"/>
        <w:numPr>
          <w:ilvl w:val="0"/>
          <w:numId w:val="45"/>
        </w:numPr>
      </w:pPr>
      <w:proofErr w:type="spellStart"/>
      <w:r w:rsidRPr="004E7613">
        <w:rPr>
          <w:b/>
          <w:lang w:val="en-US"/>
        </w:rPr>
        <w:t>Exp</w:t>
      </w:r>
      <w:proofErr w:type="spellEnd"/>
      <w:r w:rsidRPr="001476FA">
        <w:t xml:space="preserve">. </w:t>
      </w:r>
      <w:r w:rsidRPr="004E7613">
        <w:rPr>
          <w:b/>
          <w:lang w:val="en-US"/>
        </w:rPr>
        <w:t>Date</w:t>
      </w:r>
      <w:r w:rsidRPr="001476FA">
        <w:t xml:space="preserve"> – </w:t>
      </w:r>
      <w:r w:rsidR="001476FA">
        <w:t>дата проведения работ.</w:t>
      </w:r>
    </w:p>
    <w:p w:rsidR="001476FA" w:rsidRPr="001476FA" w:rsidRDefault="007B238A" w:rsidP="001476FA">
      <w:pPr>
        <w:pStyle w:val="a3"/>
        <w:numPr>
          <w:ilvl w:val="0"/>
          <w:numId w:val="45"/>
        </w:numPr>
      </w:pPr>
      <w:r>
        <w:pict>
          <v:shape id="Рисунок 356" o:spid="_x0000_i1025" type="#_x0000_t75" style="width:14.4pt;height:16.15pt;visibility:visible;mso-wrap-style:square">
            <v:imagedata r:id="rId64" o:title=""/>
          </v:shape>
        </w:pict>
      </w:r>
      <w:r w:rsidR="001476FA">
        <w:t xml:space="preserve"> - если данный индикатор присутствует в строке записи, то дата проведения работ наступит ранее, чем через 2 недели.</w:t>
      </w:r>
    </w:p>
    <w:p w:rsidR="00296CE6" w:rsidRPr="004E7613" w:rsidRDefault="00296CE6" w:rsidP="00296CE6">
      <w:pPr>
        <w:pStyle w:val="a3"/>
        <w:numPr>
          <w:ilvl w:val="0"/>
          <w:numId w:val="45"/>
        </w:numPr>
      </w:pPr>
      <w:proofErr w:type="spellStart"/>
      <w:r w:rsidRPr="004E7613">
        <w:rPr>
          <w:b/>
          <w:lang w:val="en-US"/>
        </w:rPr>
        <w:t>RecDetail</w:t>
      </w:r>
      <w:proofErr w:type="spellEnd"/>
      <w:r w:rsidRPr="004E7613">
        <w:t xml:space="preserve"> – </w:t>
      </w:r>
      <w:r w:rsidR="001476FA">
        <w:t xml:space="preserve">отображает </w:t>
      </w:r>
      <w:r w:rsidR="004E7613">
        <w:t xml:space="preserve">номер детали для получения, только для материалов типа </w:t>
      </w:r>
      <w:r w:rsidR="004E7613">
        <w:rPr>
          <w:lang w:val="en-US"/>
        </w:rPr>
        <w:t>Consumable</w:t>
      </w:r>
      <w:r w:rsidR="004E7613" w:rsidRPr="004E7613">
        <w:t xml:space="preserve"> </w:t>
      </w:r>
      <w:r w:rsidR="004E7613">
        <w:t xml:space="preserve">и </w:t>
      </w:r>
      <w:r w:rsidR="004E7613">
        <w:rPr>
          <w:lang w:val="en-US"/>
        </w:rPr>
        <w:t>Expendable</w:t>
      </w:r>
      <w:r w:rsidR="004E7613" w:rsidRPr="004E7613">
        <w:t>.</w:t>
      </w:r>
    </w:p>
    <w:p w:rsidR="00296CE6" w:rsidRDefault="00296CE6" w:rsidP="00296CE6">
      <w:pPr>
        <w:ind w:left="360"/>
      </w:pPr>
    </w:p>
    <w:p w:rsidR="00763C37" w:rsidRDefault="00763C37" w:rsidP="00296CE6">
      <w:pPr>
        <w:ind w:left="360"/>
      </w:pPr>
    </w:p>
    <w:p w:rsidR="00763C37" w:rsidRDefault="00763C37" w:rsidP="00167C4D">
      <w:pPr>
        <w:ind w:left="372" w:firstLine="336"/>
      </w:pPr>
      <w:r>
        <w:t xml:space="preserve">Нажмите кнопку </w:t>
      </w:r>
      <w:r w:rsidR="009A398E">
        <w:rPr>
          <w:noProof/>
        </w:rPr>
        <w:drawing>
          <wp:inline distT="0" distB="0" distL="0" distR="0" wp14:anchorId="70C02D82" wp14:editId="79CF8770">
            <wp:extent cx="714375" cy="247650"/>
            <wp:effectExtent l="0" t="0" r="9525" b="0"/>
            <wp:docPr id="580" name="Рисунок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C4D">
        <w:t xml:space="preserve"> для создания отчета.</w:t>
      </w:r>
    </w:p>
    <w:p w:rsidR="00167C4D" w:rsidRDefault="00167C4D" w:rsidP="00167C4D">
      <w:pPr>
        <w:ind w:firstLine="709"/>
      </w:pPr>
      <w:r>
        <w:t xml:space="preserve">Для перехода в </w:t>
      </w:r>
      <w:r>
        <w:rPr>
          <w:lang w:val="en-US"/>
        </w:rPr>
        <w:t>APN</w:t>
      </w:r>
      <w:r w:rsidRPr="00167C4D">
        <w:t xml:space="preserve"> 334 “</w:t>
      </w:r>
      <w:r>
        <w:rPr>
          <w:lang w:val="en-US"/>
        </w:rPr>
        <w:t>Scrap</w:t>
      </w:r>
      <w:r w:rsidRPr="00167C4D">
        <w:t xml:space="preserve"> </w:t>
      </w:r>
      <w:r>
        <w:rPr>
          <w:lang w:val="en-US"/>
        </w:rPr>
        <w:t>material</w:t>
      </w:r>
      <w:r w:rsidRPr="00167C4D">
        <w:t xml:space="preserve">”, </w:t>
      </w:r>
      <w:r>
        <w:t xml:space="preserve">нажмите кнопку </w:t>
      </w:r>
      <w:r w:rsidR="009A398E">
        <w:rPr>
          <w:noProof/>
        </w:rPr>
        <w:drawing>
          <wp:inline distT="0" distB="0" distL="0" distR="0" wp14:anchorId="12392CDB" wp14:editId="6FED95AE">
            <wp:extent cx="1066800" cy="238125"/>
            <wp:effectExtent l="0" t="0" r="0" b="9525"/>
            <wp:docPr id="582" name="Рисунок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Данная </w:t>
      </w:r>
      <w:r>
        <w:rPr>
          <w:lang w:val="en-US"/>
        </w:rPr>
        <w:t>APN</w:t>
      </w:r>
      <w:r w:rsidRPr="00167C4D">
        <w:t xml:space="preserve"> </w:t>
      </w:r>
      <w:r>
        <w:t>используется в том случае, если инструмент является неисправным и его необходимо удалить из системы.</w:t>
      </w:r>
    </w:p>
    <w:p w:rsidR="00167C4D" w:rsidRPr="00167C4D" w:rsidRDefault="00167C4D" w:rsidP="00167C4D">
      <w:pPr>
        <w:pStyle w:val="HTML"/>
        <w:shd w:val="clear" w:color="auto" w:fill="FFFFFF"/>
        <w:rPr>
          <w:rFonts w:asciiTheme="minorHAnsi" w:eastAsiaTheme="minorHAnsi" w:hAnsiTheme="minorHAnsi" w:cs="Times New Roman"/>
          <w:sz w:val="24"/>
          <w:szCs w:val="24"/>
        </w:rPr>
      </w:pPr>
      <w:r>
        <w:rPr>
          <w:rFonts w:asciiTheme="minorHAnsi" w:eastAsiaTheme="minorHAnsi" w:hAnsiTheme="minorHAnsi" w:cs="Times New Roman"/>
          <w:sz w:val="24"/>
          <w:szCs w:val="24"/>
        </w:rPr>
        <w:t xml:space="preserve">             Нажмите кнопку </w:t>
      </w:r>
      <w:r w:rsidR="009A398E">
        <w:rPr>
          <w:noProof/>
        </w:rPr>
        <w:drawing>
          <wp:inline distT="0" distB="0" distL="0" distR="0" wp14:anchorId="6B47454B" wp14:editId="2B520366">
            <wp:extent cx="1104900" cy="238125"/>
            <wp:effectExtent l="0" t="0" r="0" b="9525"/>
            <wp:docPr id="581" name="Рисунок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cs="Times New Roman"/>
          <w:sz w:val="24"/>
          <w:szCs w:val="24"/>
        </w:rPr>
        <w:t>, которая и</w:t>
      </w:r>
      <w:r w:rsidRPr="00167C4D">
        <w:rPr>
          <w:rFonts w:asciiTheme="minorHAnsi" w:eastAsiaTheme="minorHAnsi" w:hAnsiTheme="minorHAnsi" w:cs="Times New Roman"/>
          <w:sz w:val="24"/>
          <w:szCs w:val="24"/>
        </w:rPr>
        <w:t xml:space="preserve">спользуется для непосредственного выполнения требований ограничения полки, но только если флажок </w:t>
      </w:r>
      <w:proofErr w:type="spellStart"/>
      <w:r w:rsidRPr="00167C4D">
        <w:rPr>
          <w:rFonts w:asciiTheme="minorHAnsi" w:eastAsiaTheme="minorHAnsi" w:hAnsiTheme="minorHAnsi" w:cs="Times New Roman"/>
          <w:sz w:val="24"/>
          <w:szCs w:val="24"/>
        </w:rPr>
        <w:t>Performable</w:t>
      </w:r>
      <w:proofErr w:type="spellEnd"/>
      <w:r w:rsidRPr="00167C4D">
        <w:rPr>
          <w:rFonts w:asciiTheme="minorHAnsi" w:eastAsiaTheme="minorHAnsi" w:hAnsiTheme="minorHAnsi" w:cs="Times New Roman"/>
          <w:sz w:val="24"/>
          <w:szCs w:val="24"/>
        </w:rPr>
        <w:t xml:space="preserve"> </w:t>
      </w:r>
      <w:proofErr w:type="spellStart"/>
      <w:r w:rsidRPr="00167C4D">
        <w:rPr>
          <w:rFonts w:asciiTheme="minorHAnsi" w:eastAsiaTheme="minorHAnsi" w:hAnsiTheme="minorHAnsi" w:cs="Times New Roman"/>
          <w:sz w:val="24"/>
          <w:szCs w:val="24"/>
        </w:rPr>
        <w:t>on</w:t>
      </w:r>
      <w:proofErr w:type="spellEnd"/>
      <w:r w:rsidRPr="00167C4D">
        <w:rPr>
          <w:rFonts w:asciiTheme="minorHAnsi" w:eastAsiaTheme="minorHAnsi" w:hAnsiTheme="minorHAnsi" w:cs="Times New Roman"/>
          <w:sz w:val="24"/>
          <w:szCs w:val="24"/>
        </w:rPr>
        <w:t xml:space="preserve"> </w:t>
      </w:r>
      <w:proofErr w:type="spellStart"/>
      <w:r w:rsidRPr="00167C4D">
        <w:rPr>
          <w:rFonts w:asciiTheme="minorHAnsi" w:eastAsiaTheme="minorHAnsi" w:hAnsiTheme="minorHAnsi" w:cs="Times New Roman"/>
          <w:sz w:val="24"/>
          <w:szCs w:val="24"/>
        </w:rPr>
        <w:t>Shelf</w:t>
      </w:r>
      <w:proofErr w:type="spellEnd"/>
      <w:r w:rsidRPr="00167C4D">
        <w:rPr>
          <w:rFonts w:asciiTheme="minorHAnsi" w:eastAsiaTheme="minorHAnsi" w:hAnsiTheme="minorHAnsi" w:cs="Times New Roman"/>
          <w:sz w:val="24"/>
          <w:szCs w:val="24"/>
        </w:rPr>
        <w:t xml:space="preserve"> выбран в </w:t>
      </w:r>
      <w:proofErr w:type="spellStart"/>
      <w:r w:rsidRPr="00167C4D">
        <w:rPr>
          <w:rFonts w:asciiTheme="minorHAnsi" w:eastAsiaTheme="minorHAnsi" w:hAnsiTheme="minorHAnsi" w:cs="Times New Roman"/>
          <w:sz w:val="24"/>
          <w:szCs w:val="24"/>
        </w:rPr>
        <w:t>Part</w:t>
      </w:r>
      <w:proofErr w:type="spellEnd"/>
      <w:r w:rsidRPr="00167C4D">
        <w:rPr>
          <w:rFonts w:asciiTheme="minorHAnsi" w:eastAsiaTheme="minorHAnsi" w:hAnsiTheme="minorHAnsi" w:cs="Times New Roman"/>
          <w:sz w:val="24"/>
          <w:szCs w:val="24"/>
        </w:rPr>
        <w:t xml:space="preserve"> </w:t>
      </w:r>
      <w:proofErr w:type="spellStart"/>
      <w:r w:rsidRPr="00167C4D">
        <w:rPr>
          <w:rFonts w:asciiTheme="minorHAnsi" w:eastAsiaTheme="minorHAnsi" w:hAnsiTheme="minorHAnsi" w:cs="Times New Roman"/>
          <w:sz w:val="24"/>
          <w:szCs w:val="24"/>
        </w:rPr>
        <w:t>Administration</w:t>
      </w:r>
      <w:proofErr w:type="spellEnd"/>
      <w:r w:rsidRPr="00167C4D">
        <w:rPr>
          <w:rFonts w:asciiTheme="minorHAnsi" w:eastAsiaTheme="minorHAnsi" w:hAnsiTheme="minorHAnsi" w:cs="Times New Roman"/>
          <w:sz w:val="24"/>
          <w:szCs w:val="24"/>
        </w:rPr>
        <w:t>.</w:t>
      </w:r>
    </w:p>
    <w:p w:rsidR="00167C4D" w:rsidRPr="009A398E" w:rsidRDefault="00167C4D" w:rsidP="00167C4D">
      <w:pPr>
        <w:ind w:left="-142" w:firstLine="426"/>
      </w:pPr>
      <w:r>
        <w:tab/>
        <w:t>Если выбранный инструмент должен быть от</w:t>
      </w:r>
      <w:bookmarkStart w:id="8" w:name="_GoBack"/>
      <w:bookmarkEnd w:id="8"/>
      <w:r>
        <w:t xml:space="preserve">правлен на ремонт, нажмите кнопку </w:t>
      </w:r>
      <w:r w:rsidR="009A398E">
        <w:rPr>
          <w:noProof/>
        </w:rPr>
        <w:drawing>
          <wp:inline distT="0" distB="0" distL="0" distR="0" wp14:anchorId="751DB5CE" wp14:editId="6C5422A2">
            <wp:extent cx="628650" cy="247650"/>
            <wp:effectExtent l="0" t="0" r="0" b="0"/>
            <wp:docPr id="583" name="Рисунок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0CA">
        <w:t xml:space="preserve">. Будет создан </w:t>
      </w:r>
      <w:r w:rsidR="00EB30CA" w:rsidRPr="00EB30CA">
        <w:rPr>
          <w:b/>
          <w:lang w:val="en-US"/>
        </w:rPr>
        <w:t>Repair</w:t>
      </w:r>
      <w:r w:rsidR="00EB30CA" w:rsidRPr="009A398E">
        <w:rPr>
          <w:b/>
        </w:rPr>
        <w:t xml:space="preserve"> </w:t>
      </w:r>
      <w:r w:rsidR="00EB30CA" w:rsidRPr="00EB30CA">
        <w:rPr>
          <w:b/>
          <w:lang w:val="en-US"/>
        </w:rPr>
        <w:t>order</w:t>
      </w:r>
      <w:r w:rsidR="00EB30CA" w:rsidRPr="009A398E">
        <w:t>.</w:t>
      </w:r>
    </w:p>
    <w:sectPr w:rsidR="00167C4D" w:rsidRPr="009A398E" w:rsidSect="00C452C8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7936" w:rsidRDefault="00A47936" w:rsidP="008B21BE">
      <w:r>
        <w:separator/>
      </w:r>
    </w:p>
  </w:endnote>
  <w:endnote w:type="continuationSeparator" w:id="0">
    <w:p w:rsidR="00A47936" w:rsidRDefault="00A47936" w:rsidP="008B2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10866167"/>
      <w:docPartObj>
        <w:docPartGallery w:val="Page Numbers (Bottom of Page)"/>
        <w:docPartUnique/>
      </w:docPartObj>
    </w:sdtPr>
    <w:sdtEndPr/>
    <w:sdtContent>
      <w:p w:rsidR="00453E65" w:rsidRDefault="00453E65" w:rsidP="00C452C8">
        <w:pPr>
          <w:pStyle w:val="a6"/>
        </w:pPr>
      </w:p>
      <w:p w:rsidR="00C452C8" w:rsidRDefault="00A47936" w:rsidP="00C452C8">
        <w:pPr>
          <w:pStyle w:val="a6"/>
        </w:pPr>
        <w:sdt>
          <w:sdtPr>
            <w:alias w:val="Название"/>
            <w:tag w:val=""/>
            <w:id w:val="1177853251"/>
            <w:showingPlcHdr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r w:rsidR="00C452C8">
              <w:t xml:space="preserve">     </w:t>
            </w:r>
          </w:sdtContent>
        </w:sdt>
        <w:r w:rsidR="00C452C8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43D8B567" wp14:editId="6BB40F80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52C8" w:rsidRDefault="00C452C8">
                                <w:pPr>
                                  <w:pStyle w:val="a6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8061BC" w:rsidRPr="008061BC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18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3D8B567" id="Группа 80" o:spid="_x0000_s1033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hPkcMAAADcAAAADwAAAGRycy9kb3ducmV2LnhtbESPQYvCMBSE78L+h/AW9qbpCluXahRZ&#10;EHoR0bqeH82zrTYvpYm1+uuNIHgcZuYbZrboTS06al1lWcH3KAJBnFtdcaFgn62GvyCcR9ZYWyYF&#10;N3KwmH8MZphoe+UtdTtfiABhl6CC0vsmkdLlJRl0I9sQB+9oW4M+yLaQusVrgJtajqMolgYrDgsl&#10;NvRXUn7eXYyCn3RiTi7Ntncvs/WhqzfN5V8q9fXZL6cgPPX+HX61U60gHsfwPBOOgJw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eoT5HDAAAA3AAAAA8AAAAAAAAAAAAA&#10;AAAAoQIAAGRycy9kb3ducmV2LnhtbFBLBQYAAAAABAAEAPkAAACRAwAAAAA=&#10;" strokecolor="#7f7f7f"/>
                  <v:rect id="Rectangle 78" o:spid="_x0000_s1035" style="position:absolute;left:1743;top:14699;width:688;height:6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0mE8YA&#10;AADcAAAADwAAAGRycy9kb3ducmV2LnhtbESPQWvCQBSE7wX/w/KE3upGD7ZGV5HYQqEXq6Xa2yP7&#10;mo3Jvg3ZbRL/fbcg9DjMzDfMajPYWnTU+tKxgukkAUGcO11yoeDj+PLwBMIHZI21Y1JwJQ+b9ehu&#10;hal2Pb9TdwiFiBD2KSowITSplD43ZNFPXEMcvW/XWgxRtoXULfYRbms5S5K5tFhyXDDYUGYorw4/&#10;VkFldpfnt+qanfmzy0770C++Tnul7sfDdgki0BD+w7f2q1Ywnz3C35l4BO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K0mE8YAAADcAAAADwAAAAAAAAAAAAAAAACYAgAAZHJz&#10;L2Rvd25yZXYueG1sUEsFBgAAAAAEAAQA9QAAAIsDAAAAAA==&#10;" filled="f" strokecolor="#7f7f7f">
                    <v:textbox>
                      <w:txbxContent>
                        <w:p w:rsidR="00C452C8" w:rsidRDefault="00C452C8">
                          <w:pPr>
                            <w:pStyle w:val="a6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8061BC" w:rsidRPr="008061BC">
                            <w:rPr>
                              <w:noProof/>
                              <w:sz w:val="16"/>
                              <w:szCs w:val="16"/>
                            </w:rPr>
                            <w:t>18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 w:rsidR="00C452C8">
          <w:t xml:space="preserve"> </w:t>
        </w:r>
      </w:p>
      <w:p w:rsidR="00C452C8" w:rsidRPr="00E5412B" w:rsidRDefault="00A47936" w:rsidP="00C452C8">
        <w:pPr>
          <w:pStyle w:val="a6"/>
        </w:pPr>
        <w:sdt>
          <w:sdtPr>
            <w:alias w:val="Тема"/>
            <w:tag w:val=""/>
            <w:id w:val="2124722913"/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 w:rsidR="00C452C8">
              <w:t xml:space="preserve">     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7936" w:rsidRDefault="00A47936" w:rsidP="008B21BE">
      <w:r>
        <w:separator/>
      </w:r>
    </w:p>
  </w:footnote>
  <w:footnote w:type="continuationSeparator" w:id="0">
    <w:p w:rsidR="00A47936" w:rsidRDefault="00A47936" w:rsidP="008B21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3" type="#_x0000_t75" style="width:17.3pt;height:16.15pt;visibility:visible;mso-wrap-style:square" o:bullet="t">
        <v:imagedata r:id="rId1" o:title=""/>
      </v:shape>
    </w:pict>
  </w:numPicBullet>
  <w:numPicBullet w:numPicBulletId="1">
    <w:pict>
      <v:shape id="_x0000_i1134" type="#_x0000_t75" style="width:17.85pt;height:13.25pt;visibility:visible;mso-wrap-style:square" o:bullet="t">
        <v:imagedata r:id="rId2" o:title=""/>
      </v:shape>
    </w:pict>
  </w:numPicBullet>
  <w:numPicBullet w:numPicBulletId="2">
    <w:pict>
      <v:shape id="_x0000_i1135" type="#_x0000_t75" style="width:17.3pt;height:14.4pt;visibility:visible;mso-wrap-style:square" o:bullet="t">
        <v:imagedata r:id="rId3" o:title=""/>
      </v:shape>
    </w:pict>
  </w:numPicBullet>
  <w:numPicBullet w:numPicBulletId="3">
    <w:pict>
      <v:shape id="_x0000_i1136" type="#_x0000_t75" style="width:16.7pt;height:13.25pt;visibility:visible;mso-wrap-style:square" o:bullet="t">
        <v:imagedata r:id="rId4" o:title=""/>
      </v:shape>
    </w:pict>
  </w:numPicBullet>
  <w:numPicBullet w:numPicBulletId="4">
    <w:pict>
      <v:shape id="_x0000_i1137" type="#_x0000_t75" style="width:14.4pt;height:12.1pt;visibility:visible;mso-wrap-style:square" o:bullet="t">
        <v:imagedata r:id="rId5" o:title=""/>
      </v:shape>
    </w:pict>
  </w:numPicBullet>
  <w:numPicBullet w:numPicBulletId="5">
    <w:pict>
      <v:shape id="_x0000_i1138" type="#_x0000_t75" style="width:14.4pt;height:15pt;visibility:visible;mso-wrap-style:square" o:bullet="t">
        <v:imagedata r:id="rId6" o:title=""/>
      </v:shape>
    </w:pict>
  </w:numPicBullet>
  <w:numPicBullet w:numPicBulletId="6">
    <w:pict>
      <v:shape id="_x0000_i1139" type="#_x0000_t75" style="width:16.15pt;height:13.25pt;visibility:visible;mso-wrap-style:square" o:bullet="t">
        <v:imagedata r:id="rId7" o:title=""/>
      </v:shape>
    </w:pict>
  </w:numPicBullet>
  <w:numPicBullet w:numPicBulletId="7">
    <w:pict>
      <v:shape id="_x0000_i1140" type="#_x0000_t75" style="width:16.7pt;height:14.4pt;visibility:visible;mso-wrap-style:square" o:bullet="t">
        <v:imagedata r:id="rId8" o:title=""/>
      </v:shape>
    </w:pict>
  </w:numPicBullet>
  <w:numPicBullet w:numPicBulletId="8">
    <w:pict>
      <v:shape id="_x0000_i1141" type="#_x0000_t75" style="width:13.25pt;height:13.25pt;visibility:visible;mso-wrap-style:square" o:bullet="t">
        <v:imagedata r:id="rId9" o:title=""/>
      </v:shape>
    </w:pict>
  </w:numPicBullet>
  <w:numPicBullet w:numPicBulletId="9">
    <w:pict>
      <v:shape id="_x0000_i1142" type="#_x0000_t75" style="width:12.1pt;height:15pt;visibility:visible;mso-wrap-style:square" o:bullet="t">
        <v:imagedata r:id="rId10" o:title=""/>
      </v:shape>
    </w:pict>
  </w:numPicBullet>
  <w:numPicBullet w:numPicBulletId="10">
    <w:pict>
      <v:shape id="_x0000_i1143" type="#_x0000_t75" style="width:13.25pt;height:13.25pt;visibility:visible;mso-wrap-style:square" o:bullet="t">
        <v:imagedata r:id="rId11" o:title=""/>
      </v:shape>
    </w:pict>
  </w:numPicBullet>
  <w:numPicBullet w:numPicBulletId="11">
    <w:pict>
      <v:shape id="_x0000_i1144" type="#_x0000_t75" style="width:14.4pt;height:16.15pt;visibility:visible;mso-wrap-style:square" o:bullet="t">
        <v:imagedata r:id="rId12" o:title=""/>
      </v:shape>
    </w:pict>
  </w:numPicBullet>
  <w:abstractNum w:abstractNumId="0" w15:restartNumberingAfterBreak="0">
    <w:nsid w:val="00000006"/>
    <w:multiLevelType w:val="multilevel"/>
    <w:tmpl w:val="00000006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7"/>
    <w:multiLevelType w:val="multilevel"/>
    <w:tmpl w:val="00000007"/>
    <w:name w:val="WW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8"/>
    <w:multiLevelType w:val="multilevel"/>
    <w:tmpl w:val="00000008"/>
    <w:name w:val="WWNum11"/>
    <w:lvl w:ilvl="0">
      <w:start w:val="1"/>
      <w:numFmt w:val="bullet"/>
      <w:lvlText w:val=""/>
      <w:lvlJc w:val="left"/>
      <w:pPr>
        <w:tabs>
          <w:tab w:val="num" w:pos="0"/>
        </w:tabs>
        <w:ind w:left="177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96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1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3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56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7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9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16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36" w:hanging="360"/>
      </w:pPr>
      <w:rPr>
        <w:rFonts w:ascii="Wingdings" w:hAnsi="Wingdings"/>
      </w:rPr>
    </w:lvl>
  </w:abstractNum>
  <w:abstractNum w:abstractNumId="3" w15:restartNumberingAfterBreak="0">
    <w:nsid w:val="00000009"/>
    <w:multiLevelType w:val="multilevel"/>
    <w:tmpl w:val="00000009"/>
    <w:name w:val="WWNum1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A"/>
    <w:multiLevelType w:val="multilevel"/>
    <w:tmpl w:val="0000000A"/>
    <w:name w:val="WWNum14"/>
    <w:lvl w:ilvl="0">
      <w:start w:val="1"/>
      <w:numFmt w:val="bullet"/>
      <w:lvlText w:val=""/>
      <w:lvlJc w:val="left"/>
      <w:pPr>
        <w:tabs>
          <w:tab w:val="num" w:pos="0"/>
        </w:tabs>
        <w:ind w:left="129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16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3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5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76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9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1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36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56" w:hanging="360"/>
      </w:pPr>
      <w:rPr>
        <w:rFonts w:ascii="Wingdings" w:hAnsi="Wingdings"/>
      </w:rPr>
    </w:lvl>
  </w:abstractNum>
  <w:abstractNum w:abstractNumId="5" w15:restartNumberingAfterBreak="0">
    <w:nsid w:val="0000000B"/>
    <w:multiLevelType w:val="multilevel"/>
    <w:tmpl w:val="0000000B"/>
    <w:name w:val="WWNum15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/>
      </w:rPr>
    </w:lvl>
  </w:abstractNum>
  <w:abstractNum w:abstractNumId="6" w15:restartNumberingAfterBreak="0">
    <w:nsid w:val="0000000C"/>
    <w:multiLevelType w:val="multilevel"/>
    <w:tmpl w:val="0000000C"/>
    <w:name w:val="WWNum16"/>
    <w:lvl w:ilvl="0">
      <w:start w:val="1"/>
      <w:numFmt w:val="bullet"/>
      <w:lvlText w:val=""/>
      <w:lvlJc w:val="left"/>
      <w:pPr>
        <w:tabs>
          <w:tab w:val="num" w:pos="0"/>
        </w:tabs>
        <w:ind w:left="129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16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3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5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76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9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1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36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56" w:hanging="360"/>
      </w:pPr>
      <w:rPr>
        <w:rFonts w:ascii="Wingdings" w:hAnsi="Wingdings"/>
      </w:rPr>
    </w:lvl>
  </w:abstractNum>
  <w:abstractNum w:abstractNumId="7" w15:restartNumberingAfterBreak="0">
    <w:nsid w:val="0000000D"/>
    <w:multiLevelType w:val="multilevel"/>
    <w:tmpl w:val="0000000D"/>
    <w:name w:val="WWNum1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2BD4B00"/>
    <w:multiLevelType w:val="hybridMultilevel"/>
    <w:tmpl w:val="2B42D8F6"/>
    <w:lvl w:ilvl="0" w:tplc="F3685EA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EC63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0A494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838BF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4A64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CDE47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9806A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E3A44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FFECC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02F4060C"/>
    <w:multiLevelType w:val="hybridMultilevel"/>
    <w:tmpl w:val="59E2AD16"/>
    <w:lvl w:ilvl="0" w:tplc="B3AEAD5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86C4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D1C59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38857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B873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5AC3B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B963F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8242A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8D49C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06EE0DD5"/>
    <w:multiLevelType w:val="multilevel"/>
    <w:tmpl w:val="A0A8FD92"/>
    <w:lvl w:ilvl="0">
      <w:start w:val="5"/>
      <w:numFmt w:val="decimal"/>
      <w:lvlText w:val="%1."/>
      <w:lvlJc w:val="left"/>
      <w:pPr>
        <w:ind w:left="1143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88" w:hanging="1800"/>
      </w:pPr>
      <w:rPr>
        <w:rFonts w:hint="default"/>
      </w:rPr>
    </w:lvl>
  </w:abstractNum>
  <w:abstractNum w:abstractNumId="11" w15:restartNumberingAfterBreak="0">
    <w:nsid w:val="09064B1C"/>
    <w:multiLevelType w:val="hybridMultilevel"/>
    <w:tmpl w:val="5CFEEF7A"/>
    <w:lvl w:ilvl="0" w:tplc="66F407AA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048A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F8424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10A5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3007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2C98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0E73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4E8D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78F9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0A1613A9"/>
    <w:multiLevelType w:val="hybridMultilevel"/>
    <w:tmpl w:val="CA8014F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16020E4A"/>
    <w:multiLevelType w:val="hybridMultilevel"/>
    <w:tmpl w:val="E3EC81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4046C5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EF023E"/>
    <w:multiLevelType w:val="multilevel"/>
    <w:tmpl w:val="0D40A7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588" w:hanging="50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07D0EB1"/>
    <w:multiLevelType w:val="hybridMultilevel"/>
    <w:tmpl w:val="BA4CA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3E778E"/>
    <w:multiLevelType w:val="hybridMultilevel"/>
    <w:tmpl w:val="CADCE17C"/>
    <w:lvl w:ilvl="0" w:tplc="EEC832BE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E2A2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F85D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4464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AEBE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AE6AD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CF8F0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CB4DF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29466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2AF235AF"/>
    <w:multiLevelType w:val="multilevel"/>
    <w:tmpl w:val="53DA69BE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  <w:b/>
        <w:color w:val="C00000"/>
      </w:rPr>
    </w:lvl>
    <w:lvl w:ilvl="1">
      <w:start w:val="2"/>
      <w:numFmt w:val="decimal"/>
      <w:lvlText w:val="%1.%2"/>
      <w:lvlJc w:val="left"/>
      <w:pPr>
        <w:ind w:left="879" w:hanging="525"/>
      </w:pPr>
      <w:rPr>
        <w:rFonts w:hint="default"/>
        <w:b/>
        <w:color w:val="C00000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  <w:b/>
        <w:color w:val="C00000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b/>
        <w:color w:val="C00000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  <w:color w:val="C00000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/>
        <w:color w:val="C00000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  <w:color w:val="C00000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/>
        <w:color w:val="C00000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  <w:b/>
        <w:color w:val="C00000"/>
      </w:rPr>
    </w:lvl>
  </w:abstractNum>
  <w:abstractNum w:abstractNumId="19" w15:restartNumberingAfterBreak="0">
    <w:nsid w:val="2C5E4CAF"/>
    <w:multiLevelType w:val="hybridMultilevel"/>
    <w:tmpl w:val="0A5CAC50"/>
    <w:lvl w:ilvl="0" w:tplc="F0EC1CC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097871"/>
    <w:multiLevelType w:val="hybridMultilevel"/>
    <w:tmpl w:val="A31ABC1C"/>
    <w:lvl w:ilvl="0" w:tplc="3694511A">
      <w:start w:val="1"/>
      <w:numFmt w:val="bullet"/>
      <w:lvlText w:val=""/>
      <w:lvlPicBulletId w:val="8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005C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D3867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B202A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B684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1BE0E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70A4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80E8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1C32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32355AB0"/>
    <w:multiLevelType w:val="hybridMultilevel"/>
    <w:tmpl w:val="D952BABE"/>
    <w:lvl w:ilvl="0" w:tplc="C54C7E3E">
      <w:start w:val="1"/>
      <w:numFmt w:val="bullet"/>
      <w:lvlText w:val=""/>
      <w:lvlPicBulletId w:val="1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AA05C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222C0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8E70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9ED6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D69E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CA204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AAA9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04EEF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3BD936F0"/>
    <w:multiLevelType w:val="hybridMultilevel"/>
    <w:tmpl w:val="317CE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0D7BCA"/>
    <w:multiLevelType w:val="hybridMultilevel"/>
    <w:tmpl w:val="9094E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4F5C2F"/>
    <w:multiLevelType w:val="hybridMultilevel"/>
    <w:tmpl w:val="9D02D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44321E"/>
    <w:multiLevelType w:val="hybridMultilevel"/>
    <w:tmpl w:val="F15E43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CB50B59"/>
    <w:multiLevelType w:val="hybridMultilevel"/>
    <w:tmpl w:val="22C073C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E9029DD"/>
    <w:multiLevelType w:val="hybridMultilevel"/>
    <w:tmpl w:val="65F04690"/>
    <w:lvl w:ilvl="0" w:tplc="89B8DE70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FA87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5834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AF6D5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E043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6E61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F672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5666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A4649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512E058F"/>
    <w:multiLevelType w:val="hybridMultilevel"/>
    <w:tmpl w:val="FD1A6C1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9" w15:restartNumberingAfterBreak="0">
    <w:nsid w:val="518F27D3"/>
    <w:multiLevelType w:val="hybridMultilevel"/>
    <w:tmpl w:val="17568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F303D1"/>
    <w:multiLevelType w:val="hybridMultilevel"/>
    <w:tmpl w:val="219CDD8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1" w15:restartNumberingAfterBreak="0">
    <w:nsid w:val="55211AC3"/>
    <w:multiLevelType w:val="hybridMultilevel"/>
    <w:tmpl w:val="25E63E1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37302B"/>
    <w:multiLevelType w:val="hybridMultilevel"/>
    <w:tmpl w:val="1C72B112"/>
    <w:lvl w:ilvl="0" w:tplc="ABF44222">
      <w:start w:val="1971"/>
      <w:numFmt w:val="bullet"/>
      <w:lvlText w:val="-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81799F"/>
    <w:multiLevelType w:val="hybridMultilevel"/>
    <w:tmpl w:val="46BAD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A23ADC"/>
    <w:multiLevelType w:val="hybridMultilevel"/>
    <w:tmpl w:val="AB846E4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5" w15:restartNumberingAfterBreak="0">
    <w:nsid w:val="5EA23CCC"/>
    <w:multiLevelType w:val="hybridMultilevel"/>
    <w:tmpl w:val="20EC7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A62329"/>
    <w:multiLevelType w:val="hybridMultilevel"/>
    <w:tmpl w:val="0E6EFC10"/>
    <w:lvl w:ilvl="0" w:tplc="BB66B6AA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DC85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2C7E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07A5C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5EF8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626B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FD60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1DAF2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8A27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662E43F9"/>
    <w:multiLevelType w:val="hybridMultilevel"/>
    <w:tmpl w:val="C0DA202A"/>
    <w:lvl w:ilvl="0" w:tplc="59CE8904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FAE7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C8097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A22D6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703F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3CCE2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94A1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682E3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C48E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685E1C47"/>
    <w:multiLevelType w:val="hybridMultilevel"/>
    <w:tmpl w:val="EF063A74"/>
    <w:lvl w:ilvl="0" w:tplc="F868535C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9075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BDA98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4D0F7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5D659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60A90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6D230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7AE5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D4E44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6C5D01E3"/>
    <w:multiLevelType w:val="hybridMultilevel"/>
    <w:tmpl w:val="3D30C6E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0" w15:restartNumberingAfterBreak="0">
    <w:nsid w:val="6F567781"/>
    <w:multiLevelType w:val="hybridMultilevel"/>
    <w:tmpl w:val="A5868060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2C4FA6"/>
    <w:multiLevelType w:val="hybridMultilevel"/>
    <w:tmpl w:val="85B4F2BE"/>
    <w:lvl w:ilvl="0" w:tplc="ABF44222">
      <w:start w:val="1971"/>
      <w:numFmt w:val="bullet"/>
      <w:lvlText w:val="-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28775A"/>
    <w:multiLevelType w:val="hybridMultilevel"/>
    <w:tmpl w:val="2C2279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3517A2"/>
    <w:multiLevelType w:val="hybridMultilevel"/>
    <w:tmpl w:val="86FE33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483958"/>
    <w:multiLevelType w:val="hybridMultilevel"/>
    <w:tmpl w:val="33C0D7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0"/>
  </w:num>
  <w:num w:numId="3">
    <w:abstractNumId w:val="35"/>
  </w:num>
  <w:num w:numId="4">
    <w:abstractNumId w:val="14"/>
  </w:num>
  <w:num w:numId="5">
    <w:abstractNumId w:val="23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5"/>
  </w:num>
  <w:num w:numId="12">
    <w:abstractNumId w:val="6"/>
  </w:num>
  <w:num w:numId="13">
    <w:abstractNumId w:val="7"/>
  </w:num>
  <w:num w:numId="14">
    <w:abstractNumId w:val="12"/>
  </w:num>
  <w:num w:numId="15">
    <w:abstractNumId w:val="10"/>
  </w:num>
  <w:num w:numId="16">
    <w:abstractNumId w:val="18"/>
  </w:num>
  <w:num w:numId="17">
    <w:abstractNumId w:val="29"/>
  </w:num>
  <w:num w:numId="18">
    <w:abstractNumId w:val="26"/>
  </w:num>
  <w:num w:numId="19">
    <w:abstractNumId w:val="43"/>
  </w:num>
  <w:num w:numId="20">
    <w:abstractNumId w:val="44"/>
  </w:num>
  <w:num w:numId="21">
    <w:abstractNumId w:val="19"/>
  </w:num>
  <w:num w:numId="22">
    <w:abstractNumId w:val="8"/>
  </w:num>
  <w:num w:numId="23">
    <w:abstractNumId w:val="9"/>
  </w:num>
  <w:num w:numId="24">
    <w:abstractNumId w:val="11"/>
  </w:num>
  <w:num w:numId="25">
    <w:abstractNumId w:val="25"/>
  </w:num>
  <w:num w:numId="26">
    <w:abstractNumId w:val="39"/>
  </w:num>
  <w:num w:numId="27">
    <w:abstractNumId w:val="30"/>
  </w:num>
  <w:num w:numId="28">
    <w:abstractNumId w:val="24"/>
  </w:num>
  <w:num w:numId="29">
    <w:abstractNumId w:val="37"/>
  </w:num>
  <w:num w:numId="30">
    <w:abstractNumId w:val="36"/>
  </w:num>
  <w:num w:numId="31">
    <w:abstractNumId w:val="17"/>
  </w:num>
  <w:num w:numId="32">
    <w:abstractNumId w:val="27"/>
  </w:num>
  <w:num w:numId="33">
    <w:abstractNumId w:val="20"/>
  </w:num>
  <w:num w:numId="34">
    <w:abstractNumId w:val="38"/>
  </w:num>
  <w:num w:numId="35">
    <w:abstractNumId w:val="21"/>
  </w:num>
  <w:num w:numId="36">
    <w:abstractNumId w:val="22"/>
  </w:num>
  <w:num w:numId="37">
    <w:abstractNumId w:val="13"/>
  </w:num>
  <w:num w:numId="38">
    <w:abstractNumId w:val="16"/>
  </w:num>
  <w:num w:numId="39">
    <w:abstractNumId w:val="28"/>
  </w:num>
  <w:num w:numId="40">
    <w:abstractNumId w:val="34"/>
  </w:num>
  <w:num w:numId="41">
    <w:abstractNumId w:val="42"/>
  </w:num>
  <w:num w:numId="42">
    <w:abstractNumId w:val="31"/>
  </w:num>
  <w:num w:numId="43">
    <w:abstractNumId w:val="41"/>
  </w:num>
  <w:num w:numId="44">
    <w:abstractNumId w:val="32"/>
  </w:num>
  <w:num w:numId="4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E1B"/>
    <w:rsid w:val="0004428E"/>
    <w:rsid w:val="00081D61"/>
    <w:rsid w:val="000D37A5"/>
    <w:rsid w:val="000E00E5"/>
    <w:rsid w:val="0010254B"/>
    <w:rsid w:val="001476FA"/>
    <w:rsid w:val="00167C4D"/>
    <w:rsid w:val="001A7264"/>
    <w:rsid w:val="00241647"/>
    <w:rsid w:val="00286307"/>
    <w:rsid w:val="00296CE6"/>
    <w:rsid w:val="003014DA"/>
    <w:rsid w:val="003125A3"/>
    <w:rsid w:val="0032081C"/>
    <w:rsid w:val="003931AE"/>
    <w:rsid w:val="003F752A"/>
    <w:rsid w:val="004340B3"/>
    <w:rsid w:val="00437A3B"/>
    <w:rsid w:val="00453E65"/>
    <w:rsid w:val="004A1916"/>
    <w:rsid w:val="004E39C5"/>
    <w:rsid w:val="004E7613"/>
    <w:rsid w:val="00640F75"/>
    <w:rsid w:val="006867FD"/>
    <w:rsid w:val="006D1151"/>
    <w:rsid w:val="006D75ED"/>
    <w:rsid w:val="006E239D"/>
    <w:rsid w:val="007047EE"/>
    <w:rsid w:val="00763C37"/>
    <w:rsid w:val="007815CE"/>
    <w:rsid w:val="007B238A"/>
    <w:rsid w:val="007D140F"/>
    <w:rsid w:val="007D4437"/>
    <w:rsid w:val="007F736E"/>
    <w:rsid w:val="008061BC"/>
    <w:rsid w:val="008477F1"/>
    <w:rsid w:val="00854AC1"/>
    <w:rsid w:val="00885802"/>
    <w:rsid w:val="008A3BA5"/>
    <w:rsid w:val="008B21BE"/>
    <w:rsid w:val="008B56CD"/>
    <w:rsid w:val="008C4B01"/>
    <w:rsid w:val="009341E4"/>
    <w:rsid w:val="00953DA5"/>
    <w:rsid w:val="009A398E"/>
    <w:rsid w:val="009D0F4E"/>
    <w:rsid w:val="009F4170"/>
    <w:rsid w:val="00A378BC"/>
    <w:rsid w:val="00A47936"/>
    <w:rsid w:val="00A76388"/>
    <w:rsid w:val="00B13D79"/>
    <w:rsid w:val="00B77EE1"/>
    <w:rsid w:val="00BA4E1F"/>
    <w:rsid w:val="00BB4CB0"/>
    <w:rsid w:val="00C452C8"/>
    <w:rsid w:val="00C91858"/>
    <w:rsid w:val="00CC399E"/>
    <w:rsid w:val="00D274BE"/>
    <w:rsid w:val="00E63E1B"/>
    <w:rsid w:val="00E647EF"/>
    <w:rsid w:val="00EB30CA"/>
    <w:rsid w:val="00EB73C9"/>
    <w:rsid w:val="00ED5A3B"/>
    <w:rsid w:val="00F4747A"/>
    <w:rsid w:val="00FC1B5F"/>
    <w:rsid w:val="00FF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3DE5D1-E1C5-41C8-8635-96092DFEE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3D79"/>
    <w:pPr>
      <w:spacing w:after="0" w:line="240" w:lineRule="auto"/>
    </w:pPr>
    <w:rPr>
      <w:rFonts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3D7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13D79"/>
    <w:pPr>
      <w:keepNext/>
      <w:keepLines/>
      <w:spacing w:before="200" w:after="200"/>
      <w:ind w:left="426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13D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D79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B13D79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13D7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B13D79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B13D79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B13D79"/>
    <w:rPr>
      <w:rFonts w:eastAsiaTheme="minorEastAsia"/>
      <w:lang w:eastAsia="ru-RU"/>
    </w:rPr>
  </w:style>
  <w:style w:type="paragraph" w:styleId="a6">
    <w:name w:val="footer"/>
    <w:basedOn w:val="a"/>
    <w:link w:val="a7"/>
    <w:uiPriority w:val="99"/>
    <w:unhideWhenUsed/>
    <w:rsid w:val="00B13D79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7">
    <w:name w:val="Нижний колонтитул Знак"/>
    <w:basedOn w:val="a0"/>
    <w:link w:val="a6"/>
    <w:uiPriority w:val="99"/>
    <w:rsid w:val="00B13D79"/>
    <w:rPr>
      <w:sz w:val="24"/>
      <w:szCs w:val="24"/>
    </w:rPr>
  </w:style>
  <w:style w:type="table" w:styleId="a8">
    <w:name w:val="Table Grid"/>
    <w:basedOn w:val="a1"/>
    <w:uiPriority w:val="39"/>
    <w:rsid w:val="00B13D79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Абзац списка1"/>
    <w:basedOn w:val="a"/>
    <w:rsid w:val="00B13D79"/>
    <w:pPr>
      <w:ind w:left="720"/>
    </w:pPr>
    <w:rPr>
      <w:rFonts w:ascii="Times New Roman" w:eastAsia="Times New Roman" w:hAnsi="Times New Roman"/>
    </w:rPr>
  </w:style>
  <w:style w:type="character" w:styleId="a9">
    <w:name w:val="annotation reference"/>
    <w:basedOn w:val="a0"/>
    <w:uiPriority w:val="99"/>
    <w:semiHidden/>
    <w:unhideWhenUsed/>
    <w:rsid w:val="00B13D79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B13D79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B13D79"/>
    <w:rPr>
      <w:rFonts w:cs="Times New Roman"/>
      <w:sz w:val="20"/>
      <w:szCs w:val="20"/>
      <w:lang w:eastAsia="ru-RU"/>
    </w:rPr>
  </w:style>
  <w:style w:type="character" w:styleId="ac">
    <w:name w:val="Placeholder Text"/>
    <w:basedOn w:val="a0"/>
    <w:uiPriority w:val="99"/>
    <w:semiHidden/>
    <w:rsid w:val="00B13D79"/>
    <w:rPr>
      <w:color w:val="808080"/>
    </w:rPr>
  </w:style>
  <w:style w:type="paragraph" w:styleId="ad">
    <w:name w:val="Balloon Text"/>
    <w:basedOn w:val="a"/>
    <w:link w:val="ae"/>
    <w:uiPriority w:val="99"/>
    <w:semiHidden/>
    <w:unhideWhenUsed/>
    <w:rsid w:val="00B13D79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B13D79"/>
    <w:rPr>
      <w:rFonts w:ascii="Segoe UI" w:hAnsi="Segoe UI" w:cs="Segoe UI"/>
      <w:sz w:val="18"/>
      <w:szCs w:val="18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B13D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13D7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B13D79"/>
    <w:pPr>
      <w:spacing w:before="240" w:line="259" w:lineRule="auto"/>
      <w:outlineLvl w:val="9"/>
    </w:pPr>
    <w:rPr>
      <w:b w:val="0"/>
      <w:bCs w:val="0"/>
      <w:color w:val="2E74B5" w:themeColor="accent1" w:themeShade="BF"/>
      <w:sz w:val="32"/>
      <w:szCs w:val="32"/>
      <w:lang w:eastAsia="ru-RU"/>
    </w:rPr>
  </w:style>
  <w:style w:type="paragraph" w:styleId="af0">
    <w:name w:val="annotation subject"/>
    <w:basedOn w:val="aa"/>
    <w:next w:val="aa"/>
    <w:link w:val="af1"/>
    <w:uiPriority w:val="99"/>
    <w:semiHidden/>
    <w:unhideWhenUsed/>
    <w:rsid w:val="00B13D79"/>
    <w:rPr>
      <w:b/>
      <w:bCs/>
    </w:rPr>
  </w:style>
  <w:style w:type="character" w:customStyle="1" w:styleId="af1">
    <w:name w:val="Тема примечания Знак"/>
    <w:basedOn w:val="ab"/>
    <w:link w:val="af0"/>
    <w:uiPriority w:val="99"/>
    <w:semiHidden/>
    <w:rsid w:val="00B13D79"/>
    <w:rPr>
      <w:rFonts w:cs="Times New Roman"/>
      <w:b/>
      <w:bCs/>
      <w:sz w:val="20"/>
      <w:szCs w:val="20"/>
      <w:lang w:eastAsia="ru-RU"/>
    </w:rPr>
  </w:style>
  <w:style w:type="paragraph" w:styleId="af2">
    <w:name w:val="Revision"/>
    <w:hidden/>
    <w:uiPriority w:val="99"/>
    <w:semiHidden/>
    <w:rsid w:val="00B13D79"/>
    <w:pPr>
      <w:spacing w:after="0" w:line="240" w:lineRule="auto"/>
    </w:pPr>
    <w:rPr>
      <w:rFonts w:cs="Times New Roman"/>
      <w:sz w:val="24"/>
      <w:szCs w:val="24"/>
      <w:lang w:eastAsia="ru-RU"/>
    </w:rPr>
  </w:style>
  <w:style w:type="character" w:styleId="af3">
    <w:name w:val="Hyperlink"/>
    <w:basedOn w:val="a0"/>
    <w:uiPriority w:val="99"/>
    <w:unhideWhenUsed/>
    <w:rsid w:val="00B13D79"/>
    <w:rPr>
      <w:color w:val="0563C1" w:themeColor="hyperlink"/>
      <w:u w:val="single"/>
    </w:rPr>
  </w:style>
  <w:style w:type="character" w:styleId="af4">
    <w:name w:val="FollowedHyperlink"/>
    <w:basedOn w:val="a0"/>
    <w:uiPriority w:val="99"/>
    <w:semiHidden/>
    <w:unhideWhenUsed/>
    <w:rsid w:val="00B13D79"/>
    <w:rPr>
      <w:color w:val="954F72" w:themeColor="followedHyperlink"/>
      <w:u w:val="single"/>
    </w:rPr>
  </w:style>
  <w:style w:type="paragraph" w:styleId="af5">
    <w:name w:val="header"/>
    <w:basedOn w:val="a"/>
    <w:link w:val="af6"/>
    <w:uiPriority w:val="99"/>
    <w:unhideWhenUsed/>
    <w:rsid w:val="008B21B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8B21BE"/>
    <w:rPr>
      <w:rFonts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07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26" Type="http://schemas.openxmlformats.org/officeDocument/2006/relationships/image" Target="media/image28.png"/><Relationship Id="rId39" Type="http://schemas.openxmlformats.org/officeDocument/2006/relationships/image" Target="media/image41.png"/><Relationship Id="rId21" Type="http://schemas.openxmlformats.org/officeDocument/2006/relationships/image" Target="media/image23.png"/><Relationship Id="rId34" Type="http://schemas.openxmlformats.org/officeDocument/2006/relationships/image" Target="media/image36.png"/><Relationship Id="rId42" Type="http://schemas.openxmlformats.org/officeDocument/2006/relationships/image" Target="media/image44.png"/><Relationship Id="rId47" Type="http://schemas.openxmlformats.org/officeDocument/2006/relationships/image" Target="media/image49.png"/><Relationship Id="rId50" Type="http://schemas.openxmlformats.org/officeDocument/2006/relationships/image" Target="media/image52.png"/><Relationship Id="rId55" Type="http://schemas.openxmlformats.org/officeDocument/2006/relationships/image" Target="media/image57.png"/><Relationship Id="rId63" Type="http://schemas.openxmlformats.org/officeDocument/2006/relationships/image" Target="media/image65.png"/><Relationship Id="rId68" Type="http://schemas.openxmlformats.org/officeDocument/2006/relationships/image" Target="media/image69.png"/><Relationship Id="rId7" Type="http://schemas.openxmlformats.org/officeDocument/2006/relationships/footnotes" Target="footnote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8.png"/><Relationship Id="rId29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4.jpeg"/><Relationship Id="rId24" Type="http://schemas.openxmlformats.org/officeDocument/2006/relationships/image" Target="media/image26.png"/><Relationship Id="rId32" Type="http://schemas.openxmlformats.org/officeDocument/2006/relationships/image" Target="media/image34.png"/><Relationship Id="rId37" Type="http://schemas.openxmlformats.org/officeDocument/2006/relationships/image" Target="media/image39.png"/><Relationship Id="rId40" Type="http://schemas.openxmlformats.org/officeDocument/2006/relationships/image" Target="media/image42.png"/><Relationship Id="rId45" Type="http://schemas.openxmlformats.org/officeDocument/2006/relationships/image" Target="media/image47.png"/><Relationship Id="rId53" Type="http://schemas.openxmlformats.org/officeDocument/2006/relationships/image" Target="media/image55.png"/><Relationship Id="rId58" Type="http://schemas.openxmlformats.org/officeDocument/2006/relationships/image" Target="media/image60.png"/><Relationship Id="rId66" Type="http://schemas.openxmlformats.org/officeDocument/2006/relationships/image" Target="media/image67.png"/><Relationship Id="rId5" Type="http://schemas.openxmlformats.org/officeDocument/2006/relationships/settings" Target="settings.xml"/><Relationship Id="rId15" Type="http://schemas.openxmlformats.org/officeDocument/2006/relationships/image" Target="media/image17.png"/><Relationship Id="rId23" Type="http://schemas.openxmlformats.org/officeDocument/2006/relationships/image" Target="media/image25.png"/><Relationship Id="rId28" Type="http://schemas.openxmlformats.org/officeDocument/2006/relationships/image" Target="media/image30.png"/><Relationship Id="rId36" Type="http://schemas.openxmlformats.org/officeDocument/2006/relationships/image" Target="media/image38.png"/><Relationship Id="rId49" Type="http://schemas.openxmlformats.org/officeDocument/2006/relationships/image" Target="media/image51.png"/><Relationship Id="rId57" Type="http://schemas.openxmlformats.org/officeDocument/2006/relationships/image" Target="media/image59.png"/><Relationship Id="rId61" Type="http://schemas.openxmlformats.org/officeDocument/2006/relationships/image" Target="media/image63.png"/><Relationship Id="rId10" Type="http://schemas.openxmlformats.org/officeDocument/2006/relationships/image" Target="media/image14.gif"/><Relationship Id="rId19" Type="http://schemas.openxmlformats.org/officeDocument/2006/relationships/image" Target="media/image21.png"/><Relationship Id="rId31" Type="http://schemas.openxmlformats.org/officeDocument/2006/relationships/image" Target="media/image33.png"/><Relationship Id="rId44" Type="http://schemas.openxmlformats.org/officeDocument/2006/relationships/image" Target="media/image46.png"/><Relationship Id="rId52" Type="http://schemas.openxmlformats.org/officeDocument/2006/relationships/image" Target="media/image54.png"/><Relationship Id="rId60" Type="http://schemas.openxmlformats.org/officeDocument/2006/relationships/image" Target="media/image62.png"/><Relationship Id="rId65" Type="http://schemas.openxmlformats.org/officeDocument/2006/relationships/image" Target="media/image66.png"/><Relationship Id="rId4" Type="http://schemas.openxmlformats.org/officeDocument/2006/relationships/styles" Target="styles.xml"/><Relationship Id="rId9" Type="http://schemas.openxmlformats.org/officeDocument/2006/relationships/image" Target="media/image13.jpg"/><Relationship Id="rId14" Type="http://schemas.openxmlformats.org/officeDocument/2006/relationships/image" Target="media/image16.png"/><Relationship Id="rId22" Type="http://schemas.openxmlformats.org/officeDocument/2006/relationships/image" Target="media/image24.png"/><Relationship Id="rId27" Type="http://schemas.openxmlformats.org/officeDocument/2006/relationships/image" Target="media/image29.png"/><Relationship Id="rId30" Type="http://schemas.openxmlformats.org/officeDocument/2006/relationships/image" Target="media/image32.png"/><Relationship Id="rId35" Type="http://schemas.openxmlformats.org/officeDocument/2006/relationships/image" Target="media/image37.png"/><Relationship Id="rId43" Type="http://schemas.openxmlformats.org/officeDocument/2006/relationships/image" Target="media/image45.png"/><Relationship Id="rId48" Type="http://schemas.openxmlformats.org/officeDocument/2006/relationships/image" Target="media/image50.png"/><Relationship Id="rId56" Type="http://schemas.openxmlformats.org/officeDocument/2006/relationships/image" Target="media/image58.png"/><Relationship Id="rId64" Type="http://schemas.openxmlformats.org/officeDocument/2006/relationships/image" Target="media/image12.png"/><Relationship Id="rId69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53.png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19.png"/><Relationship Id="rId25" Type="http://schemas.openxmlformats.org/officeDocument/2006/relationships/image" Target="media/image27.png"/><Relationship Id="rId33" Type="http://schemas.openxmlformats.org/officeDocument/2006/relationships/image" Target="media/image35.png"/><Relationship Id="rId38" Type="http://schemas.openxmlformats.org/officeDocument/2006/relationships/image" Target="media/image40.png"/><Relationship Id="rId46" Type="http://schemas.openxmlformats.org/officeDocument/2006/relationships/image" Target="media/image48.png"/><Relationship Id="rId59" Type="http://schemas.openxmlformats.org/officeDocument/2006/relationships/image" Target="media/image61.png"/><Relationship Id="rId67" Type="http://schemas.openxmlformats.org/officeDocument/2006/relationships/image" Target="media/image68.png"/><Relationship Id="rId20" Type="http://schemas.openxmlformats.org/officeDocument/2006/relationships/image" Target="media/image22.png"/><Relationship Id="rId41" Type="http://schemas.openxmlformats.org/officeDocument/2006/relationships/image" Target="media/image43.png"/><Relationship Id="rId54" Type="http://schemas.openxmlformats.org/officeDocument/2006/relationships/image" Target="media/image56.png"/><Relationship Id="rId62" Type="http://schemas.openxmlformats.org/officeDocument/2006/relationships/image" Target="media/image64.png"/><Relationship Id="rId70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4FA786B473642E8942EAE3C32B426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2E7E44-59B5-4434-A352-9411CE9AC3C2}"/>
      </w:docPartPr>
      <w:docPartBody>
        <w:p w:rsidR="00EB1F54" w:rsidRDefault="00EB1F54" w:rsidP="00EB1F54">
          <w:pPr>
            <w:pStyle w:val="A4FA786B473642E8942EAE3C32B4264D"/>
          </w:pPr>
          <w:r w:rsidRPr="00EB0E2E">
            <w:rPr>
              <w:rStyle w:val="a3"/>
            </w:rPr>
            <w:t>[Аннотация]</w:t>
          </w:r>
        </w:p>
      </w:docPartBody>
    </w:docPart>
    <w:docPart>
      <w:docPartPr>
        <w:name w:val="ED181D6B58A04B9897DF71DB30AAA8D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094ED2-4337-4E39-80BE-3D7B4C3727F6}"/>
      </w:docPartPr>
      <w:docPartBody>
        <w:p w:rsidR="00EB1F54" w:rsidRDefault="00EB1F54" w:rsidP="00EB1F54">
          <w:pPr>
            <w:pStyle w:val="ED181D6B58A04B9897DF71DB30AAA8D0"/>
          </w:pPr>
          <w:r w:rsidRPr="00EB0E2E">
            <w:rPr>
              <w:rStyle w:val="a3"/>
            </w:rPr>
            <w:t>[Название]</w:t>
          </w:r>
        </w:p>
      </w:docPartBody>
    </w:docPart>
    <w:docPart>
      <w:docPartPr>
        <w:name w:val="74198E81CF144A93A728685C87B0E1B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DE7306-6698-4D6E-9727-6E946884A201}"/>
      </w:docPartPr>
      <w:docPartBody>
        <w:p w:rsidR="00EB1F54" w:rsidRDefault="00EB1F54" w:rsidP="00EB1F54">
          <w:pPr>
            <w:pStyle w:val="74198E81CF144A93A728685C87B0E1BA"/>
          </w:pPr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11850C1822C443CEAC304E4B573129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5A7FCB-908B-451A-A435-6A3894FF82FD}"/>
      </w:docPartPr>
      <w:docPartBody>
        <w:p w:rsidR="00EB1F54" w:rsidRDefault="00EB1F54" w:rsidP="00EB1F54">
          <w:pPr>
            <w:pStyle w:val="11850C1822C443CEAC304E4B57312974"/>
          </w:pPr>
          <w:r w:rsidRPr="00EB0E2E">
            <w:rPr>
              <w:rStyle w:val="a3"/>
            </w:rPr>
            <w:t>[Аннотация]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F54"/>
    <w:rsid w:val="00113B0B"/>
    <w:rsid w:val="00542288"/>
    <w:rsid w:val="006E7B8A"/>
    <w:rsid w:val="00CE5AFF"/>
    <w:rsid w:val="00E520A2"/>
    <w:rsid w:val="00EB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B1F54"/>
    <w:rPr>
      <w:color w:val="808080"/>
    </w:rPr>
  </w:style>
  <w:style w:type="paragraph" w:customStyle="1" w:styleId="A4FA786B473642E8942EAE3C32B4264D">
    <w:name w:val="A4FA786B473642E8942EAE3C32B4264D"/>
    <w:rsid w:val="00EB1F54"/>
  </w:style>
  <w:style w:type="paragraph" w:customStyle="1" w:styleId="ED181D6B58A04B9897DF71DB30AAA8D0">
    <w:name w:val="ED181D6B58A04B9897DF71DB30AAA8D0"/>
    <w:rsid w:val="00EB1F54"/>
  </w:style>
  <w:style w:type="paragraph" w:customStyle="1" w:styleId="74198E81CF144A93A728685C87B0E1BA">
    <w:name w:val="74198E81CF144A93A728685C87B0E1BA"/>
    <w:rsid w:val="00EB1F54"/>
  </w:style>
  <w:style w:type="paragraph" w:customStyle="1" w:styleId="11850C1822C443CEAC304E4B57312974">
    <w:name w:val="11850C1822C443CEAC304E4B57312974"/>
    <w:rsid w:val="00EB1F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Группа учета инструментов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22F82D-0B7E-4440-AE03-92E0298EC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19</Pages>
  <Words>1181</Words>
  <Characters>6734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«Аэрофлот»</Company>
  <LinksUpToDate>false</LinksUpToDate>
  <CharactersWithSpaces>7900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Денис</cp:lastModifiedBy>
  <cp:revision>12</cp:revision>
  <dcterms:created xsi:type="dcterms:W3CDTF">2018-07-17T14:28:00Z</dcterms:created>
  <dcterms:modified xsi:type="dcterms:W3CDTF">2019-06-28T07:38:00Z</dcterms:modified>
</cp:coreProperties>
</file>