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200FE7D1" w14:textId="77777777" w:rsidR="00ED77F4" w:rsidRPr="00EE759F" w:rsidRDefault="00ED77F4" w:rsidP="00ED77F4"/>
        <w:p w14:paraId="1D3D029D" w14:textId="7E6CCF22" w:rsidR="00ED77F4" w:rsidRPr="0039376E" w:rsidRDefault="00ED77F4" w:rsidP="00ED77F4">
          <w:r>
            <w:rPr>
              <w:noProof/>
            </w:rPr>
            <w:t xml:space="preserve"> </w:t>
          </w: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64B3B3D" wp14:editId="0F2C3D20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6363DE74" wp14:editId="0FE7983D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2C1700" w14:textId="77777777" w:rsidR="00F12A59" w:rsidRPr="0065007E" w:rsidRDefault="00062050" w:rsidP="00ED77F4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F12A59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6C508625" w14:textId="0FA21CB9" w:rsidR="00F12A59" w:rsidRDefault="00F12A59" w:rsidP="00ED77F4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965320155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3-23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8372C3B" w14:textId="77777777" w:rsidR="00F12A59" w:rsidRDefault="00F12A59" w:rsidP="00ED77F4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363DE74" id="Группа 14" o:spid="_x0000_s1026" style="position:absolute;margin-left:194.35pt;margin-top:0;width:245.55pt;height:11in;z-index:251659264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C2C1700" w14:textId="77777777" w:rsidR="00F12A59" w:rsidRPr="0065007E" w:rsidRDefault="00062050" w:rsidP="00ED77F4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12A59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6C508625" w14:textId="0FA21CB9" w:rsidR="00F12A59" w:rsidRDefault="00F12A59" w:rsidP="00ED77F4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965320155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3-23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8372C3B" w14:textId="77777777" w:rsidR="00F12A59" w:rsidRDefault="00F12A59" w:rsidP="00ED77F4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4899F1AA" w14:textId="77777777" w:rsidR="00ED77F4" w:rsidRPr="0039376E" w:rsidRDefault="00ED77F4" w:rsidP="00ED77F4"/>
        <w:p w14:paraId="54D8DC2D" w14:textId="77777777" w:rsidR="00ED77F4" w:rsidRPr="0039376E" w:rsidRDefault="00ED77F4" w:rsidP="00ED77F4"/>
        <w:p w14:paraId="1E8386E3" w14:textId="77777777" w:rsidR="00ED77F4" w:rsidRPr="0039376E" w:rsidRDefault="00ED77F4" w:rsidP="00ED77F4"/>
        <w:p w14:paraId="36DA7274" w14:textId="77777777" w:rsidR="00ED77F4" w:rsidRPr="0039376E" w:rsidRDefault="00ED77F4" w:rsidP="00ED77F4"/>
        <w:p w14:paraId="7565AA9F" w14:textId="3A82682B" w:rsidR="00ED77F4" w:rsidRPr="0039376E" w:rsidRDefault="00ED77F4" w:rsidP="00ED77F4"/>
        <w:p w14:paraId="584F97D6" w14:textId="7824C162" w:rsidR="00ED77F4" w:rsidRPr="0039376E" w:rsidRDefault="00ED77F4" w:rsidP="00ED77F4"/>
        <w:p w14:paraId="0080D32C" w14:textId="37E2FD5B" w:rsidR="00ED77F4" w:rsidRPr="0039376E" w:rsidRDefault="00B03554" w:rsidP="00ED77F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6847DCC9" wp14:editId="2A53D309">
                    <wp:simplePos x="0" y="0"/>
                    <wp:positionH relativeFrom="page">
                      <wp:posOffset>-209550</wp:posOffset>
                    </wp:positionH>
                    <wp:positionV relativeFrom="page">
                      <wp:posOffset>2447925</wp:posOffset>
                    </wp:positionV>
                    <wp:extent cx="7766685" cy="1190625"/>
                    <wp:effectExtent l="0" t="0" r="5715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19062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1118727777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E9E9600" w14:textId="30ACE6DD" w:rsidR="00F12A59" w:rsidRPr="004B4179" w:rsidRDefault="00F12A59" w:rsidP="00ED77F4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7CEC5BF5" w14:textId="190B15EC" w:rsidR="00F12A59" w:rsidRPr="004B4179" w:rsidRDefault="00062050" w:rsidP="00ED77F4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1209988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12A5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«Прогнозирование потребления деталей»</w:t>
                                    </w:r>
                                  </w:sdtContent>
                                </w:sdt>
                              </w:p>
                              <w:p w14:paraId="1290B3DA" w14:textId="77777777" w:rsidR="00F12A59" w:rsidRDefault="00F12A59"/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847DCC9" id="Прямоугольник 16" o:spid="_x0000_s1032" style="position:absolute;margin-left:-16.5pt;margin-top:192.75pt;width:611.55pt;height:93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1118727777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E9E9600" w14:textId="30ACE6DD" w:rsidR="00F12A59" w:rsidRPr="004B4179" w:rsidRDefault="00F12A59" w:rsidP="00ED77F4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7CEC5BF5" w14:textId="190B15EC" w:rsidR="00F12A59" w:rsidRPr="004B4179" w:rsidRDefault="00062050" w:rsidP="00ED77F4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1209988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F12A59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«Прогнозирование потребления деталей»</w:t>
                              </w:r>
                            </w:sdtContent>
                          </w:sdt>
                        </w:p>
                        <w:p w14:paraId="1290B3DA" w14:textId="77777777" w:rsidR="00F12A59" w:rsidRDefault="00F12A5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931FE12" w14:textId="77777777" w:rsidR="00ED77F4" w:rsidRPr="0039376E" w:rsidRDefault="00ED77F4" w:rsidP="00ED77F4"/>
        <w:p w14:paraId="3DECF67F" w14:textId="77777777" w:rsidR="00ED77F4" w:rsidRPr="0039376E" w:rsidRDefault="00ED77F4" w:rsidP="00ED77F4"/>
        <w:p w14:paraId="46B9320A" w14:textId="77777777" w:rsidR="00ED77F4" w:rsidRPr="0039376E" w:rsidRDefault="00ED77F4" w:rsidP="00ED77F4"/>
        <w:p w14:paraId="49C1838C" w14:textId="77777777" w:rsidR="00ED77F4" w:rsidRPr="0039376E" w:rsidRDefault="00ED77F4" w:rsidP="00ED77F4"/>
        <w:p w14:paraId="1FE06A80" w14:textId="77777777" w:rsidR="00ED77F4" w:rsidRPr="0039376E" w:rsidRDefault="00ED77F4" w:rsidP="00ED77F4"/>
        <w:p w14:paraId="7F6285C4" w14:textId="0CC19187" w:rsidR="00ED77F4" w:rsidRPr="0039376E" w:rsidRDefault="00ED77F4" w:rsidP="00ED77F4"/>
        <w:p w14:paraId="01B2A52C" w14:textId="78F8ACD3" w:rsidR="00ED77F4" w:rsidRPr="0039376E" w:rsidRDefault="00EF5990" w:rsidP="00ED77F4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F319D50" wp14:editId="3C9AC6E5">
                <wp:simplePos x="0" y="0"/>
                <wp:positionH relativeFrom="page">
                  <wp:align>right</wp:align>
                </wp:positionH>
                <wp:positionV relativeFrom="margin">
                  <wp:posOffset>2913380</wp:posOffset>
                </wp:positionV>
                <wp:extent cx="4277360" cy="3713480"/>
                <wp:effectExtent l="0" t="0" r="8890" b="127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77748" cy="37138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D772AED" w14:textId="30BFA579" w:rsidR="00ED77F4" w:rsidRPr="0039376E" w:rsidRDefault="00ED77F4" w:rsidP="00ED77F4"/>
        <w:p w14:paraId="1FB6AACE" w14:textId="3AE9A47A" w:rsidR="00ED77F4" w:rsidRPr="0039376E" w:rsidRDefault="00ED77F4" w:rsidP="00ED77F4"/>
        <w:p w14:paraId="3DC3701C" w14:textId="42CC2E8A" w:rsidR="00ED77F4" w:rsidRPr="0039376E" w:rsidRDefault="00ED77F4" w:rsidP="00ED77F4"/>
        <w:p w14:paraId="0DB0C2C2" w14:textId="77777777" w:rsidR="00ED77F4" w:rsidRPr="0039376E" w:rsidRDefault="00ED77F4" w:rsidP="00ED77F4"/>
        <w:p w14:paraId="512C451F" w14:textId="77777777" w:rsidR="00ED77F4" w:rsidRPr="0039376E" w:rsidRDefault="00ED77F4" w:rsidP="00ED77F4"/>
        <w:p w14:paraId="2A649C64" w14:textId="77777777" w:rsidR="00ED77F4" w:rsidRPr="0039376E" w:rsidRDefault="00ED77F4" w:rsidP="00ED77F4"/>
        <w:p w14:paraId="70D071E8" w14:textId="77777777" w:rsidR="00ED77F4" w:rsidRPr="0039376E" w:rsidRDefault="00ED77F4" w:rsidP="00ED77F4"/>
        <w:p w14:paraId="07AEB95C" w14:textId="77777777" w:rsidR="00ED77F4" w:rsidRPr="0039376E" w:rsidRDefault="00ED77F4" w:rsidP="00ED77F4"/>
        <w:p w14:paraId="5509BD70" w14:textId="77777777" w:rsidR="00ED77F4" w:rsidRPr="0039376E" w:rsidRDefault="00ED77F4" w:rsidP="00ED77F4"/>
        <w:p w14:paraId="71B5424F" w14:textId="77777777" w:rsidR="00ED77F4" w:rsidRPr="0039376E" w:rsidRDefault="00ED77F4" w:rsidP="00ED77F4"/>
        <w:p w14:paraId="51BDBB9F" w14:textId="77777777" w:rsidR="00ED77F4" w:rsidRPr="0039376E" w:rsidRDefault="00ED77F4" w:rsidP="00ED77F4"/>
        <w:p w14:paraId="76D3A464" w14:textId="77777777" w:rsidR="00ED77F4" w:rsidRPr="00EE759F" w:rsidRDefault="00ED77F4" w:rsidP="00ED77F4"/>
        <w:p w14:paraId="3056842B" w14:textId="77777777" w:rsidR="00ED77F4" w:rsidRPr="00EE759F" w:rsidRDefault="00ED77F4" w:rsidP="00ED77F4"/>
        <w:p w14:paraId="02193892" w14:textId="77777777" w:rsidR="00ED77F4" w:rsidRPr="00EE759F" w:rsidRDefault="00ED77F4" w:rsidP="00ED77F4"/>
        <w:p w14:paraId="1C9BEF71" w14:textId="77777777" w:rsidR="00ED77F4" w:rsidRPr="00EE759F" w:rsidRDefault="00ED77F4" w:rsidP="00ED77F4"/>
        <w:p w14:paraId="253D7096" w14:textId="77777777" w:rsidR="00ED77F4" w:rsidRPr="00EE759F" w:rsidRDefault="00ED77F4" w:rsidP="00ED77F4"/>
        <w:p w14:paraId="4114ED41" w14:textId="77777777" w:rsidR="00ED77F4" w:rsidRPr="00EE759F" w:rsidRDefault="00ED77F4" w:rsidP="00ED77F4"/>
        <w:p w14:paraId="5ADEAA62" w14:textId="77777777" w:rsidR="00ED77F4" w:rsidRPr="00EE759F" w:rsidRDefault="00ED77F4" w:rsidP="00ED77F4"/>
        <w:p w14:paraId="2B3B4E4A" w14:textId="77777777" w:rsidR="00ED77F4" w:rsidRPr="00EE759F" w:rsidRDefault="00ED77F4" w:rsidP="00ED77F4"/>
        <w:p w14:paraId="1D373AD0" w14:textId="77777777" w:rsidR="00ED77F4" w:rsidRPr="00EE759F" w:rsidRDefault="00ED77F4" w:rsidP="00ED77F4"/>
        <w:p w14:paraId="6AD7ED70" w14:textId="77777777" w:rsidR="00ED77F4" w:rsidRPr="00EE759F" w:rsidRDefault="00ED77F4" w:rsidP="00ED77F4"/>
        <w:p w14:paraId="78BCE482" w14:textId="77777777" w:rsidR="00ED77F4" w:rsidRPr="00EE759F" w:rsidRDefault="00ED77F4" w:rsidP="00ED77F4"/>
        <w:p w14:paraId="01975521" w14:textId="77777777" w:rsidR="00ED77F4" w:rsidRPr="00EE759F" w:rsidRDefault="00ED77F4" w:rsidP="00ED77F4"/>
        <w:p w14:paraId="25A976E2" w14:textId="77777777" w:rsidR="00ED77F4" w:rsidRPr="00EE759F" w:rsidRDefault="00ED77F4" w:rsidP="00ED77F4"/>
        <w:p w14:paraId="71426FCD" w14:textId="77777777" w:rsidR="00ED77F4" w:rsidRDefault="00ED77F4" w:rsidP="00ED77F4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4832E979A81140C994B56A389992ACCA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14:paraId="1CC7FD8E" w14:textId="77777777" w:rsidR="00ED77F4" w:rsidRDefault="00D72D4D" w:rsidP="00ED77F4">
              <w:r>
                <w:t>Плановик</w:t>
              </w:r>
              <w:r w:rsidR="00ED77F4">
                <w:t xml:space="preserve"> ДУЗД</w:t>
              </w:r>
              <w:r>
                <w:t>, закупщик ДУЗД</w:t>
              </w:r>
            </w:p>
          </w:sdtContent>
        </w:sdt>
        <w:p w14:paraId="3F56E603" w14:textId="77777777" w:rsidR="00ED77F4" w:rsidRDefault="00ED77F4" w:rsidP="00ED77F4">
          <w:r>
            <w:br w:type="page"/>
          </w:r>
        </w:p>
      </w:sdtContent>
    </w:sdt>
    <w:p w14:paraId="03C2C820" w14:textId="77777777" w:rsidR="00ED77F4" w:rsidRPr="0002444F" w:rsidRDefault="00ED77F4" w:rsidP="00ED77F4">
      <w:pPr>
        <w:pStyle w:val="1"/>
      </w:pPr>
      <w:bookmarkStart w:id="0" w:name="_Toc457912530"/>
      <w:r>
        <w:lastRenderedPageBreak/>
        <w:t>Управление документом</w:t>
      </w:r>
      <w:bookmarkEnd w:id="0"/>
    </w:p>
    <w:p w14:paraId="62842E97" w14:textId="77777777" w:rsidR="00ED77F4" w:rsidRPr="0002444F" w:rsidRDefault="00ED77F4" w:rsidP="00ED77F4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2244"/>
        <w:gridCol w:w="1597"/>
        <w:gridCol w:w="3154"/>
      </w:tblGrid>
      <w:tr w:rsidR="00ED77F4" w:rsidRPr="0002444F" w14:paraId="025CCF5C" w14:textId="77777777" w:rsidTr="00C85428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C5530" w14:textId="77777777" w:rsidR="00ED77F4" w:rsidRPr="0002444F" w:rsidRDefault="00ED77F4" w:rsidP="00C85428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ED77F4" w:rsidRPr="0002444F" w14:paraId="7E68F147" w14:textId="77777777" w:rsidTr="00C8542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BA363" w14:textId="77777777" w:rsidR="00ED77F4" w:rsidRPr="0002444F" w:rsidRDefault="00ED77F4" w:rsidP="00C85428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7D1D4" w14:textId="77777777" w:rsidR="00ED77F4" w:rsidRPr="0002444F" w:rsidRDefault="00ED77F4" w:rsidP="00C85428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979BA" w14:textId="77777777" w:rsidR="00ED77F4" w:rsidRPr="0002444F" w:rsidRDefault="00ED77F4" w:rsidP="00C85428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F8187" w14:textId="77777777" w:rsidR="00ED77F4" w:rsidRPr="0002444F" w:rsidRDefault="00ED77F4" w:rsidP="00C85428">
            <w:r w:rsidRPr="0002444F">
              <w:t>Комментарии</w:t>
            </w:r>
          </w:p>
        </w:tc>
      </w:tr>
      <w:tr w:rsidR="00ED77F4" w:rsidRPr="0002444F" w14:paraId="032872C7" w14:textId="77777777" w:rsidTr="00C8542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D3DD0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90259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BC323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9CF0A" w14:textId="77777777" w:rsidR="00ED77F4" w:rsidRPr="0002444F" w:rsidRDefault="00ED77F4" w:rsidP="00C85428">
            <w:r w:rsidRPr="0002444F">
              <w:t> </w:t>
            </w:r>
          </w:p>
        </w:tc>
      </w:tr>
      <w:tr w:rsidR="00ED77F4" w:rsidRPr="0002444F" w14:paraId="01BA348D" w14:textId="77777777" w:rsidTr="00C8542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7DBFD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F4C62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2236C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59537" w14:textId="77777777" w:rsidR="00ED77F4" w:rsidRPr="0002444F" w:rsidRDefault="00ED77F4" w:rsidP="00C85428">
            <w:r w:rsidRPr="0002444F">
              <w:t> </w:t>
            </w:r>
          </w:p>
        </w:tc>
      </w:tr>
    </w:tbl>
    <w:p w14:paraId="5F7EC955" w14:textId="77777777" w:rsidR="00ED77F4" w:rsidRPr="0002444F" w:rsidRDefault="00ED77F4" w:rsidP="00ED77F4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3"/>
      </w:tblGrid>
      <w:tr w:rsidR="00ED77F4" w:rsidRPr="0002444F" w14:paraId="4C4CA326" w14:textId="77777777" w:rsidTr="00C8542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E9FFE" w14:textId="77777777" w:rsidR="00ED77F4" w:rsidRPr="0002444F" w:rsidRDefault="00ED77F4" w:rsidP="00C85428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ED77F4" w:rsidRPr="0002444F" w14:paraId="3D246A4C" w14:textId="77777777" w:rsidTr="00C8542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BB469" w14:textId="77777777" w:rsidR="00ED77F4" w:rsidRPr="0002444F" w:rsidRDefault="00ED77F4" w:rsidP="00C85428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0D72B912918D4DB784C2CF52C29E250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8E4DE2F" w14:textId="54977A68" w:rsidR="00ED77F4" w:rsidRDefault="00FA7C13" w:rsidP="00C85428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B48C18787B30471A8945890B0AEB33F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0F2C9A34" w14:textId="63D6EC57" w:rsidR="00ED77F4" w:rsidRPr="0002444F" w:rsidRDefault="00FA7C13" w:rsidP="00D72D4D">
                <w:r>
                  <w:t>«Прогнозирование потребления деталей»</w:t>
                </w:r>
              </w:p>
            </w:sdtContent>
          </w:sdt>
        </w:tc>
      </w:tr>
      <w:tr w:rsidR="00ED77F4" w:rsidRPr="0002444F" w14:paraId="7A017D02" w14:textId="77777777" w:rsidTr="00C8542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EC24C" w14:textId="77777777" w:rsidR="00ED77F4" w:rsidRPr="0002444F" w:rsidRDefault="00ED77F4" w:rsidP="00C85428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0AB8A" w14:textId="77777777" w:rsidR="00ED77F4" w:rsidRPr="0002444F" w:rsidRDefault="00ED77F4" w:rsidP="00C85428"/>
        </w:tc>
      </w:tr>
      <w:tr w:rsidR="00ED77F4" w:rsidRPr="0002444F" w14:paraId="16F954A9" w14:textId="77777777" w:rsidTr="00C8542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5B88E" w14:textId="77777777" w:rsidR="00ED77F4" w:rsidRPr="0002444F" w:rsidRDefault="00ED77F4" w:rsidP="00C85428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showingPlcHdr/>
              <w:dataBinding w:prefixMappings="xmlns:ns0='http://schemas.microsoft.com/office/2006/coverPageProps'" w:xpath="/ns0:CoverPageProperties[1]/ns0:PublishDate[1]" w:storeItemID="{55AF091B-3C7A-41E3-B477-F2FDAA23CFDA}"/>
              <w:date w:fullDate="2017-03-23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1025D8C2" w14:textId="77777777" w:rsidR="00ED77F4" w:rsidRPr="0002444F" w:rsidRDefault="00ED77F4" w:rsidP="00C85428">
                <w:pPr>
                  <w:pStyle w:val="a4"/>
                  <w:spacing w:line="360" w:lineRule="auto"/>
                </w:pPr>
                <w:r>
                  <w:t xml:space="preserve">     </w:t>
                </w:r>
              </w:p>
            </w:sdtContent>
          </w:sdt>
        </w:tc>
      </w:tr>
      <w:tr w:rsidR="00ED77F4" w:rsidRPr="0002444F" w14:paraId="1A9BF7B6" w14:textId="77777777" w:rsidTr="00C8542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18420" w14:textId="77777777" w:rsidR="00ED77F4" w:rsidRPr="00684EC3" w:rsidRDefault="00ED77F4" w:rsidP="00C85428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6AA52" w14:textId="77777777" w:rsidR="00ED77F4" w:rsidRDefault="00ED77F4" w:rsidP="00C85428">
            <w:pPr>
              <w:rPr>
                <w:noProof/>
              </w:rPr>
            </w:pPr>
            <w:r>
              <w:t xml:space="preserve">Хамзин Артем, </w:t>
            </w:r>
          </w:p>
          <w:p w14:paraId="68E0FECD" w14:textId="77777777" w:rsidR="00ED77F4" w:rsidRDefault="00ED77F4" w:rsidP="00C85428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ED77F4" w:rsidRPr="0002444F" w14:paraId="0C0E3A20" w14:textId="77777777" w:rsidTr="00C8542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AB08B" w14:textId="77777777" w:rsidR="00ED77F4" w:rsidRPr="0002444F" w:rsidRDefault="00ED77F4" w:rsidP="00C85428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3C3E0" w14:textId="770E8517" w:rsidR="00ED77F4" w:rsidRPr="0002444F" w:rsidRDefault="00062050" w:rsidP="00C85428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AB3F53" w:rsidRPr="00AB3F53">
              <w:rPr>
                <w:b/>
                <w:noProof/>
              </w:rPr>
              <w:t>24</w:t>
            </w:r>
            <w:r w:rsidR="00AB3F53" w:rsidRPr="00AB3F53">
              <w:rPr>
                <w:b/>
                <w:bCs/>
                <w:noProof/>
              </w:rPr>
              <w:t>.06.2019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ED77F4" w:rsidRPr="0002444F" w14:paraId="7952A8C6" w14:textId="77777777" w:rsidTr="00C85428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8979F" w14:textId="77777777" w:rsidR="00ED77F4" w:rsidRPr="0002444F" w:rsidRDefault="00ED77F4" w:rsidP="00C85428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D78DE" w14:textId="768DFAAF" w:rsidR="00ED77F4" w:rsidRPr="0002444F" w:rsidRDefault="009A272D" w:rsidP="00C85428">
            <w:r>
              <w:t>2</w:t>
            </w:r>
            <w:r w:rsidR="002415C7">
              <w:t>5</w:t>
            </w:r>
          </w:p>
        </w:tc>
      </w:tr>
    </w:tbl>
    <w:p w14:paraId="7321A2BF" w14:textId="77777777" w:rsidR="00ED77F4" w:rsidRPr="0002444F" w:rsidRDefault="00ED77F4" w:rsidP="00ED77F4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63"/>
        <w:gridCol w:w="1473"/>
      </w:tblGrid>
      <w:tr w:rsidR="00ED77F4" w:rsidRPr="0002444F" w14:paraId="3CD8FEE2" w14:textId="77777777" w:rsidTr="00C8542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D6C19" w14:textId="77777777" w:rsidR="00ED77F4" w:rsidRPr="0002444F" w:rsidRDefault="00ED77F4" w:rsidP="00C85428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ED77F4" w:rsidRPr="0002444F" w14:paraId="55BE6A3F" w14:textId="77777777" w:rsidTr="00C8542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B6EB0E" w14:textId="77777777" w:rsidR="00ED77F4" w:rsidRPr="0002444F" w:rsidRDefault="00ED77F4" w:rsidP="00C85428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478D0" w14:textId="77777777" w:rsidR="00ED77F4" w:rsidRPr="0002444F" w:rsidRDefault="00ED77F4" w:rsidP="00C85428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B9FCD" w14:textId="77777777" w:rsidR="00ED77F4" w:rsidRPr="0002444F" w:rsidRDefault="00ED77F4" w:rsidP="00C85428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E45F4" w14:textId="77777777" w:rsidR="00ED77F4" w:rsidRPr="0002444F" w:rsidRDefault="00ED77F4" w:rsidP="00C85428">
            <w:r w:rsidRPr="0002444F">
              <w:t>Автор изменения</w:t>
            </w:r>
          </w:p>
        </w:tc>
      </w:tr>
      <w:tr w:rsidR="00ED77F4" w:rsidRPr="0002444F" w14:paraId="3E1C7D65" w14:textId="77777777" w:rsidTr="00C8542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ECD1B" w14:textId="77777777" w:rsidR="00ED77F4" w:rsidRPr="0002444F" w:rsidRDefault="00ED77F4" w:rsidP="00C85428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0F2C99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EAE5D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41C40" w14:textId="77777777" w:rsidR="00ED77F4" w:rsidRPr="0002444F" w:rsidRDefault="00ED77F4" w:rsidP="00C85428">
            <w:r w:rsidRPr="0002444F">
              <w:t> </w:t>
            </w:r>
          </w:p>
        </w:tc>
      </w:tr>
      <w:tr w:rsidR="00ED77F4" w:rsidRPr="0002444F" w14:paraId="5CDFB9E0" w14:textId="77777777" w:rsidTr="00C85428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363BB" w14:textId="77777777" w:rsidR="00ED77F4" w:rsidRPr="0002444F" w:rsidRDefault="00ED77F4" w:rsidP="00C85428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15E72F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2BF49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0F264" w14:textId="77777777" w:rsidR="00ED77F4" w:rsidRPr="0002444F" w:rsidRDefault="00ED77F4" w:rsidP="00C85428">
            <w:r w:rsidRPr="0002444F">
              <w:t> </w:t>
            </w:r>
          </w:p>
        </w:tc>
      </w:tr>
    </w:tbl>
    <w:p w14:paraId="0DEAA52A" w14:textId="77777777" w:rsidR="00ED77F4" w:rsidRPr="0002444F" w:rsidRDefault="00ED77F4" w:rsidP="00ED77F4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1"/>
        <w:gridCol w:w="1931"/>
      </w:tblGrid>
      <w:tr w:rsidR="00ED77F4" w:rsidRPr="0002444F" w14:paraId="05853FD8" w14:textId="77777777" w:rsidTr="00C85428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EE71D" w14:textId="77777777" w:rsidR="00ED77F4" w:rsidRPr="0002444F" w:rsidRDefault="00ED77F4" w:rsidP="00C85428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ED77F4" w:rsidRPr="0002444F" w14:paraId="79223803" w14:textId="77777777" w:rsidTr="00C85428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F0221" w14:textId="77777777" w:rsidR="00ED77F4" w:rsidRPr="0002444F" w:rsidRDefault="00ED77F4" w:rsidP="00C85428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1A2D3" w14:textId="77777777" w:rsidR="00ED77F4" w:rsidRPr="0002444F" w:rsidRDefault="00ED77F4" w:rsidP="00C85428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4055A4" w14:textId="77777777" w:rsidR="00ED77F4" w:rsidRPr="0002444F" w:rsidRDefault="00ED77F4" w:rsidP="00C85428">
            <w:r w:rsidRPr="0002444F">
              <w:t>Дата</w:t>
            </w:r>
          </w:p>
        </w:tc>
      </w:tr>
      <w:tr w:rsidR="00ED77F4" w:rsidRPr="0002444F" w14:paraId="5E58D228" w14:textId="77777777" w:rsidTr="00C85428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CBB737" w14:textId="77777777" w:rsidR="00ED77F4" w:rsidRPr="00127C5B" w:rsidRDefault="00ED77F4" w:rsidP="00C85428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08795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E275C" w14:textId="77777777" w:rsidR="00ED77F4" w:rsidRPr="0002444F" w:rsidRDefault="00ED77F4" w:rsidP="00C85428">
            <w:r w:rsidRPr="0002444F">
              <w:t> </w:t>
            </w:r>
          </w:p>
        </w:tc>
      </w:tr>
      <w:tr w:rsidR="00ED77F4" w:rsidRPr="0002444F" w14:paraId="6C5D6795" w14:textId="77777777" w:rsidTr="00C85428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32B4A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078CC" w14:textId="77777777" w:rsidR="00ED77F4" w:rsidRPr="0002444F" w:rsidRDefault="00ED77F4" w:rsidP="00C85428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6E573" w14:textId="77777777" w:rsidR="00ED77F4" w:rsidRPr="0002444F" w:rsidRDefault="00ED77F4" w:rsidP="00C85428">
            <w:r w:rsidRPr="0002444F">
              <w:t> </w:t>
            </w:r>
          </w:p>
        </w:tc>
      </w:tr>
    </w:tbl>
    <w:p w14:paraId="565BB42A" w14:textId="77777777" w:rsidR="00ED77F4" w:rsidRPr="0002444F" w:rsidRDefault="00ED77F4" w:rsidP="00ED77F4">
      <w:r w:rsidRPr="0002444F">
        <w:t> </w:t>
      </w:r>
    </w:p>
    <w:p w14:paraId="171BA4F9" w14:textId="77777777" w:rsidR="00ED77F4" w:rsidRDefault="00ED77F4" w:rsidP="00ED77F4">
      <w:r>
        <w:br w:type="page"/>
      </w:r>
    </w:p>
    <w:p w14:paraId="1A94A5A6" w14:textId="77777777" w:rsidR="00ED77F4" w:rsidRPr="00CD36D7" w:rsidRDefault="00ED77F4" w:rsidP="00ED77F4">
      <w:pPr>
        <w:pStyle w:val="1"/>
        <w:numPr>
          <w:ilvl w:val="0"/>
          <w:numId w:val="1"/>
        </w:numPr>
      </w:pPr>
      <w:r w:rsidRPr="00CD36D7">
        <w:lastRenderedPageBreak/>
        <w:t>Описание прохождения бизнес-процесса</w:t>
      </w:r>
    </w:p>
    <w:p w14:paraId="53A385D4" w14:textId="77777777" w:rsidR="00ED77F4" w:rsidRPr="00ED77F4" w:rsidRDefault="00ED77F4" w:rsidP="009C7B59">
      <w:pPr>
        <w:pStyle w:val="2"/>
      </w:pPr>
      <w:bookmarkStart w:id="1" w:name="_Toc453334280"/>
      <w:r>
        <w:t>1</w:t>
      </w:r>
      <w:r w:rsidRPr="009138CA">
        <w:t>.1</w:t>
      </w:r>
      <w:r>
        <w:t>.</w:t>
      </w:r>
      <w:r w:rsidRPr="009138CA">
        <w:t xml:space="preserve"> </w:t>
      </w:r>
      <w:r w:rsidRPr="00CD36D7">
        <w:t>Рабочий APN</w:t>
      </w:r>
      <w:bookmarkEnd w:id="1"/>
    </w:p>
    <w:p w14:paraId="4351FC85" w14:textId="77777777" w:rsidR="00ED77F4" w:rsidRDefault="00ED77F4" w:rsidP="00ED77F4">
      <w:pPr>
        <w:ind w:firstLine="426"/>
      </w:pPr>
      <w:r w:rsidRPr="00ED77F4">
        <w:rPr>
          <w:lang w:val="en-US"/>
        </w:rPr>
        <w:t>APN</w:t>
      </w:r>
      <w:r w:rsidRPr="00ED77F4">
        <w:t>: 204 “</w:t>
      </w:r>
      <w:r w:rsidRPr="00ED77F4">
        <w:rPr>
          <w:rFonts w:ascii="Times New Roman" w:eastAsia="Times New Roman" w:hAnsi="Times New Roman"/>
          <w:bCs/>
          <w:color w:val="000000"/>
          <w:lang w:val="en-US"/>
        </w:rPr>
        <w:t>Parts Consumption Forecast</w:t>
      </w:r>
      <w:r w:rsidRPr="009138CA">
        <w:t>”</w:t>
      </w:r>
      <w:r w:rsidRPr="00CD36D7">
        <w:t>.</w:t>
      </w:r>
    </w:p>
    <w:p w14:paraId="3B514060" w14:textId="77777777" w:rsidR="00ED77F4" w:rsidRPr="009138CA" w:rsidRDefault="00ED77F4" w:rsidP="009C7B59">
      <w:pPr>
        <w:pStyle w:val="2"/>
      </w:pPr>
      <w:bookmarkStart w:id="2" w:name="_Toc453334281"/>
      <w:r>
        <w:t>1</w:t>
      </w:r>
      <w:r w:rsidRPr="009138CA">
        <w:t>.2</w:t>
      </w:r>
      <w:r>
        <w:t>.</w:t>
      </w:r>
      <w:r w:rsidRPr="009138CA">
        <w:t xml:space="preserve"> </w:t>
      </w:r>
      <w:r w:rsidRPr="00CD36D7">
        <w:t>Наименование бизнес-процесса.</w:t>
      </w:r>
      <w:bookmarkEnd w:id="2"/>
    </w:p>
    <w:p w14:paraId="371F7659" w14:textId="77777777" w:rsidR="00ED77F4" w:rsidRPr="002E08E6" w:rsidRDefault="00ED77F4" w:rsidP="00ED77F4">
      <w:pPr>
        <w:ind w:left="360"/>
        <w:rPr>
          <w:lang w:val="en-US" w:eastAsia="en-US"/>
        </w:rPr>
      </w:pPr>
      <w:r w:rsidRPr="00ED77F4">
        <w:rPr>
          <w:rFonts w:ascii="Times New Roman" w:eastAsia="Times New Roman" w:hAnsi="Times New Roman"/>
          <w:bCs/>
          <w:color w:val="000000"/>
          <w:lang w:val="en-US"/>
        </w:rPr>
        <w:t>Parts</w:t>
      </w:r>
      <w:r w:rsidRPr="002E08E6">
        <w:rPr>
          <w:rFonts w:ascii="Times New Roman" w:eastAsia="Times New Roman" w:hAnsi="Times New Roman"/>
          <w:bCs/>
          <w:color w:val="000000"/>
          <w:lang w:val="en-US"/>
        </w:rPr>
        <w:t xml:space="preserve"> </w:t>
      </w:r>
      <w:r w:rsidRPr="00ED77F4">
        <w:rPr>
          <w:rFonts w:ascii="Times New Roman" w:eastAsia="Times New Roman" w:hAnsi="Times New Roman"/>
          <w:bCs/>
          <w:color w:val="000000"/>
          <w:lang w:val="en-US"/>
        </w:rPr>
        <w:t>Consumption</w:t>
      </w:r>
      <w:r w:rsidRPr="002E08E6">
        <w:rPr>
          <w:rFonts w:ascii="Times New Roman" w:eastAsia="Times New Roman" w:hAnsi="Times New Roman"/>
          <w:bCs/>
          <w:color w:val="000000"/>
          <w:lang w:val="en-US"/>
        </w:rPr>
        <w:t xml:space="preserve"> </w:t>
      </w:r>
      <w:r w:rsidRPr="00ED77F4">
        <w:rPr>
          <w:rFonts w:ascii="Times New Roman" w:eastAsia="Times New Roman" w:hAnsi="Times New Roman"/>
          <w:bCs/>
          <w:color w:val="000000"/>
          <w:lang w:val="en-US"/>
        </w:rPr>
        <w:t>Forecast</w:t>
      </w:r>
      <w:r w:rsidRPr="002E08E6">
        <w:rPr>
          <w:lang w:val="en-US" w:eastAsia="en-US"/>
        </w:rPr>
        <w:t xml:space="preserve"> – </w:t>
      </w:r>
      <w:r>
        <w:rPr>
          <w:lang w:eastAsia="en-US"/>
        </w:rPr>
        <w:t>Прогноз</w:t>
      </w:r>
      <w:r w:rsidRPr="00ED77F4">
        <w:rPr>
          <w:lang w:val="en-US" w:eastAsia="en-US"/>
        </w:rPr>
        <w:t xml:space="preserve"> </w:t>
      </w:r>
      <w:r>
        <w:rPr>
          <w:lang w:eastAsia="en-US"/>
        </w:rPr>
        <w:t>потребления</w:t>
      </w:r>
      <w:r w:rsidRPr="00ED77F4">
        <w:rPr>
          <w:lang w:val="en-US" w:eastAsia="en-US"/>
        </w:rPr>
        <w:t xml:space="preserve"> </w:t>
      </w:r>
      <w:r>
        <w:rPr>
          <w:lang w:eastAsia="en-US"/>
        </w:rPr>
        <w:t>деталей</w:t>
      </w:r>
      <w:r w:rsidRPr="002E08E6">
        <w:rPr>
          <w:lang w:val="en-US" w:eastAsia="en-US"/>
        </w:rPr>
        <w:t xml:space="preserve">. </w:t>
      </w:r>
    </w:p>
    <w:p w14:paraId="4D0BF525" w14:textId="77777777" w:rsidR="00ED77F4" w:rsidRPr="00CD36D7" w:rsidRDefault="00ED77F4" w:rsidP="009C7B59">
      <w:pPr>
        <w:pStyle w:val="2"/>
      </w:pPr>
      <w:bookmarkStart w:id="3" w:name="_Toc453334282"/>
      <w:r>
        <w:t>1</w:t>
      </w:r>
      <w:r w:rsidRPr="00471099">
        <w:t>.3</w:t>
      </w:r>
      <w:r>
        <w:t>.</w:t>
      </w:r>
      <w:r w:rsidRPr="00471099">
        <w:t xml:space="preserve"> </w:t>
      </w:r>
      <w:r w:rsidRPr="00CD36D7">
        <w:t>Применимо к ролям</w:t>
      </w:r>
      <w:bookmarkEnd w:id="3"/>
    </w:p>
    <w:bookmarkStart w:id="4" w:name="_Toc453334283" w:displacedByCustomXml="next"/>
    <w:sdt>
      <w:sdtPr>
        <w:alias w:val="Аннотация"/>
        <w:tag w:val=""/>
        <w:id w:val="1741441913"/>
        <w:placeholder>
          <w:docPart w:val="4F4D1CE487F243009F759BE551A65600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5EC86AD9" w14:textId="77777777" w:rsidR="00ED77F4" w:rsidRDefault="00D72D4D" w:rsidP="00F12A59">
          <w:pPr>
            <w:ind w:firstLine="426"/>
          </w:pPr>
          <w:r>
            <w:t>Плановик ДУЗД, закупщик ДУЗД</w:t>
          </w:r>
        </w:p>
      </w:sdtContent>
    </w:sdt>
    <w:p w14:paraId="49B801F0" w14:textId="77777777" w:rsidR="00ED77F4" w:rsidRPr="00CD36D7" w:rsidRDefault="00ED77F4" w:rsidP="009C7B59">
      <w:pPr>
        <w:pStyle w:val="2"/>
      </w:pPr>
      <w:r w:rsidRPr="00471099">
        <w:t xml:space="preserve"> </w:t>
      </w:r>
      <w:r>
        <w:t>1</w:t>
      </w:r>
      <w:r w:rsidRPr="00471099">
        <w:t>.4</w:t>
      </w:r>
      <w:r>
        <w:t>.</w:t>
      </w:r>
      <w:r w:rsidRPr="00471099">
        <w:t xml:space="preserve"> </w:t>
      </w:r>
      <w:r w:rsidRPr="00CD36D7">
        <w:t>Описание процесс</w:t>
      </w:r>
      <w:bookmarkEnd w:id="4"/>
      <w:r w:rsidRPr="00CD36D7">
        <w:t>а</w:t>
      </w:r>
    </w:p>
    <w:p w14:paraId="45F1A58A" w14:textId="7E40705D" w:rsidR="002E08E6" w:rsidRDefault="002E08E6" w:rsidP="00F12A59">
      <w:pPr>
        <w:ind w:firstLine="426"/>
      </w:pPr>
      <w:r>
        <w:t>Прогнозирование расхода РЧ</w:t>
      </w:r>
      <w:r w:rsidRPr="008F40BC">
        <w:t>/</w:t>
      </w:r>
      <w:r>
        <w:t>РМ и агрегатов при плановых и внеплановых ТО ВС</w:t>
      </w:r>
      <w:r w:rsidR="00A307C6" w:rsidRPr="00F12A59">
        <w:t>.</w:t>
      </w:r>
      <w:r>
        <w:t xml:space="preserve"> </w:t>
      </w:r>
    </w:p>
    <w:p w14:paraId="554D76F4" w14:textId="77777777" w:rsidR="00ED77F4" w:rsidRPr="00CD36D7" w:rsidRDefault="00ED77F4" w:rsidP="009C7B59">
      <w:pPr>
        <w:pStyle w:val="2"/>
      </w:pPr>
      <w:bookmarkStart w:id="5" w:name="_Toc453334284"/>
      <w:r>
        <w:t>1</w:t>
      </w:r>
      <w:r w:rsidRPr="009138CA">
        <w:t>.5</w:t>
      </w:r>
      <w:r>
        <w:t>.</w:t>
      </w:r>
      <w:r w:rsidRPr="009138CA">
        <w:t xml:space="preserve"> </w:t>
      </w:r>
      <w:r w:rsidRPr="00CD36D7">
        <w:t>Назначение процесса</w:t>
      </w:r>
      <w:bookmarkEnd w:id="5"/>
    </w:p>
    <w:p w14:paraId="284A2DF0" w14:textId="2402621E" w:rsidR="00A307C6" w:rsidRDefault="00ED77F4" w:rsidP="00A307C6">
      <w:pPr>
        <w:ind w:firstLine="426"/>
      </w:pPr>
      <w:r>
        <w:t xml:space="preserve"> </w:t>
      </w:r>
      <w:r w:rsidR="00A307C6">
        <w:t>Своевременное обеспечение материалами станций обслуживания к дате проведения ТО.</w:t>
      </w:r>
    </w:p>
    <w:p w14:paraId="06ACFDA0" w14:textId="77777777" w:rsidR="00ED77F4" w:rsidRDefault="00ED77F4" w:rsidP="00ED77F4">
      <w:r>
        <w:br w:type="page"/>
      </w:r>
    </w:p>
    <w:p w14:paraId="358A9960" w14:textId="77777777" w:rsidR="00ED77F4" w:rsidRPr="00254D8D" w:rsidRDefault="00ED77F4" w:rsidP="00ED77F4">
      <w:pPr>
        <w:rPr>
          <w:lang w:eastAsia="en-US"/>
        </w:rPr>
        <w:sectPr w:rsidR="00ED77F4" w:rsidRPr="00254D8D" w:rsidSect="00C85428">
          <w:footerReference w:type="default" r:id="rId12"/>
          <w:pgSz w:w="11906" w:h="16838" w:code="9"/>
          <w:pgMar w:top="1134" w:right="1752" w:bottom="1134" w:left="1701" w:header="567" w:footer="567" w:gutter="0"/>
          <w:cols w:space="708"/>
          <w:titlePg/>
          <w:docGrid w:linePitch="360"/>
        </w:sectPr>
      </w:pPr>
      <w:bookmarkStart w:id="6" w:name="_Toc443746184"/>
    </w:p>
    <w:p w14:paraId="212ABED6" w14:textId="77777777" w:rsidR="00ED77F4" w:rsidRDefault="00ED77F4" w:rsidP="00ED77F4">
      <w:pPr>
        <w:pStyle w:val="1"/>
        <w:numPr>
          <w:ilvl w:val="0"/>
          <w:numId w:val="1"/>
        </w:numPr>
      </w:pPr>
      <w:bookmarkStart w:id="7" w:name="_Toc457912539"/>
      <w:r>
        <w:lastRenderedPageBreak/>
        <w:t>Алгоритм прохождения процесса</w:t>
      </w:r>
      <w:bookmarkEnd w:id="6"/>
      <w:bookmarkEnd w:id="7"/>
    </w:p>
    <w:p w14:paraId="7FE7CBBD" w14:textId="77777777" w:rsidR="00ED77F4" w:rsidRDefault="00ED77F4" w:rsidP="00ED77F4">
      <w:pPr>
        <w:rPr>
          <w:lang w:eastAsia="en-US"/>
        </w:rPr>
      </w:pPr>
    </w:p>
    <w:p w14:paraId="7A80141B" w14:textId="77777777" w:rsidR="00ED77F4" w:rsidRPr="001452A7" w:rsidRDefault="00ED77F4" w:rsidP="009C7B59">
      <w:pPr>
        <w:pStyle w:val="2"/>
        <w:numPr>
          <w:ilvl w:val="1"/>
          <w:numId w:val="1"/>
        </w:numPr>
        <w:rPr>
          <w:noProof/>
        </w:rPr>
      </w:pPr>
      <w:r>
        <w:rPr>
          <w:noProof/>
        </w:rPr>
        <w:t>Вход</w:t>
      </w:r>
      <w:r w:rsidRPr="001452A7">
        <w:rPr>
          <w:noProof/>
        </w:rPr>
        <w:t xml:space="preserve"> в систему </w:t>
      </w:r>
      <w:r w:rsidRPr="001452A7">
        <w:rPr>
          <w:noProof/>
          <w:lang w:val="en-US"/>
        </w:rPr>
        <w:t>AMOS</w:t>
      </w:r>
      <w:r w:rsidRPr="001452A7">
        <w:rPr>
          <w:noProof/>
        </w:rPr>
        <w:t>.</w:t>
      </w:r>
    </w:p>
    <w:p w14:paraId="1E905928" w14:textId="77777777" w:rsidR="00ED77F4" w:rsidRPr="00431D76" w:rsidRDefault="00ED77F4" w:rsidP="00ED77F4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721A5C69" wp14:editId="78582280">
            <wp:simplePos x="0" y="0"/>
            <wp:positionH relativeFrom="column">
              <wp:posOffset>5047013</wp:posOffset>
            </wp:positionH>
            <wp:positionV relativeFrom="paragraph">
              <wp:posOffset>7150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B90510" w14:textId="77777777" w:rsidR="00ED77F4" w:rsidRPr="00431D76" w:rsidRDefault="00ED77F4" w:rsidP="00ED77F4">
      <w:pPr>
        <w:pStyle w:val="a3"/>
        <w:numPr>
          <w:ilvl w:val="0"/>
          <w:numId w:val="3"/>
        </w:numPr>
        <w:rPr>
          <w:noProof/>
        </w:rPr>
      </w:pPr>
      <w:r>
        <w:rPr>
          <w:noProof/>
        </w:rPr>
        <w:t xml:space="preserve">Для запуска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2F03ECC3" w14:textId="77777777" w:rsidR="00ED77F4" w:rsidRDefault="00ED77F4" w:rsidP="00ED77F4">
      <w:pPr>
        <w:rPr>
          <w:noProof/>
        </w:rPr>
      </w:pPr>
    </w:p>
    <w:p w14:paraId="449EC649" w14:textId="77777777" w:rsidR="00ED77F4" w:rsidRDefault="00ED77F4" w:rsidP="00ED77F4">
      <w:pPr>
        <w:ind w:firstLine="708"/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1A29C95F" w14:textId="77777777" w:rsidR="00ED77F4" w:rsidRDefault="00ED77F4" w:rsidP="00ED77F4">
      <w:pPr>
        <w:pStyle w:val="a3"/>
        <w:numPr>
          <w:ilvl w:val="0"/>
          <w:numId w:val="2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307A2A" wp14:editId="26CB8C3A">
                <wp:simplePos x="0" y="0"/>
                <wp:positionH relativeFrom="column">
                  <wp:posOffset>3703054</wp:posOffset>
                </wp:positionH>
                <wp:positionV relativeFrom="paragraph">
                  <wp:posOffset>185568</wp:posOffset>
                </wp:positionV>
                <wp:extent cx="1571020" cy="982655"/>
                <wp:effectExtent l="0" t="0" r="48260" b="6540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020" cy="982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D902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291.6pt;margin-top:14.6pt;width:123.7pt;height:77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07392" behindDoc="0" locked="0" layoutInCell="1" allowOverlap="1" wp14:anchorId="69CF6748" wp14:editId="54BA29AB">
            <wp:simplePos x="0" y="0"/>
            <wp:positionH relativeFrom="column">
              <wp:posOffset>4214517</wp:posOffset>
            </wp:positionH>
            <wp:positionV relativeFrom="paragraph">
              <wp:posOffset>20035</wp:posOffset>
            </wp:positionV>
            <wp:extent cx="4600575" cy="2333625"/>
            <wp:effectExtent l="0" t="0" r="9525" b="952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05344" behindDoc="1" locked="0" layoutInCell="1" allowOverlap="1" wp14:anchorId="04DD7046" wp14:editId="3E28D72A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4609524" cy="2323809"/>
            <wp:effectExtent l="0" t="0" r="635" b="635"/>
            <wp:wrapTight wrapText="bothSides">
              <wp:wrapPolygon edited="0">
                <wp:start x="0" y="0"/>
                <wp:lineTo x="0" y="21429"/>
                <wp:lineTo x="21514" y="21429"/>
                <wp:lineTo x="2151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Выберите сервер, на котором будут проводиться работы.</w:t>
      </w:r>
    </w:p>
    <w:p w14:paraId="501EF5BC" w14:textId="77777777" w:rsidR="00ED77F4" w:rsidRPr="0032253B" w:rsidRDefault="00ED77F4" w:rsidP="00ED77F4">
      <w:pPr>
        <w:pStyle w:val="a3"/>
        <w:rPr>
          <w:i/>
          <w:noProof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</w:t>
      </w:r>
      <w:r w:rsidRPr="0032253B">
        <w:rPr>
          <w:i/>
          <w:noProof/>
        </w:rPr>
        <w:t xml:space="preserve">по умолчанию система предложит  продуктивную среду </w:t>
      </w:r>
      <w:r w:rsidRPr="0032253B">
        <w:rPr>
          <w:i/>
          <w:noProof/>
          <w:lang w:val="en-US"/>
        </w:rPr>
        <w:t>AMOS</w:t>
      </w:r>
      <w:r w:rsidRPr="0032253B">
        <w:rPr>
          <w:i/>
          <w:noProof/>
        </w:rPr>
        <w:t xml:space="preserve"> «</w:t>
      </w:r>
      <w:r w:rsidRPr="0032253B">
        <w:rPr>
          <w:i/>
          <w:noProof/>
          <w:lang w:val="en-US"/>
        </w:rPr>
        <w:t>Production</w:t>
      </w:r>
      <w:r w:rsidRPr="0032253B">
        <w:rPr>
          <w:i/>
          <w:noProof/>
        </w:rPr>
        <w:t>».</w:t>
      </w:r>
    </w:p>
    <w:p w14:paraId="4EC61E4A" w14:textId="77777777" w:rsidR="00ED77F4" w:rsidRDefault="00ED77F4" w:rsidP="00ED77F4">
      <w:pPr>
        <w:pStyle w:val="a3"/>
        <w:numPr>
          <w:ilvl w:val="0"/>
          <w:numId w:val="2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D346C4" wp14:editId="274EA53F">
                <wp:simplePos x="0" y="0"/>
                <wp:positionH relativeFrom="column">
                  <wp:posOffset>3258143</wp:posOffset>
                </wp:positionH>
                <wp:positionV relativeFrom="paragraph">
                  <wp:posOffset>110095</wp:posOffset>
                </wp:positionV>
                <wp:extent cx="2018277" cy="605642"/>
                <wp:effectExtent l="0" t="0" r="77470" b="8064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277" cy="605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5D2D3" id="Прямая со стрелкой 6" o:spid="_x0000_s1026" type="#_x0000_t32" style="position:absolute;margin-left:256.55pt;margin-top:8.65pt;width:158.9pt;height:47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сотрудника.</w:t>
      </w:r>
      <w:r w:rsidRPr="00DB51C7">
        <w:rPr>
          <w:noProof/>
          <w:lang w:eastAsia="ru-RU"/>
        </w:rPr>
        <w:t xml:space="preserve"> </w:t>
      </w:r>
    </w:p>
    <w:p w14:paraId="2184D36D" w14:textId="77777777" w:rsidR="00ED77F4" w:rsidRPr="0032253B" w:rsidRDefault="00ED77F4" w:rsidP="00ED77F4">
      <w:pPr>
        <w:pStyle w:val="a3"/>
        <w:rPr>
          <w:i/>
          <w:noProof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 w:rsidRPr="0032253B">
        <w:rPr>
          <w:i/>
          <w:noProof/>
        </w:rPr>
        <w:t>логином является табельный номер сотрудника.</w:t>
      </w:r>
    </w:p>
    <w:p w14:paraId="7FAFCE91" w14:textId="77777777" w:rsidR="00ED77F4" w:rsidRDefault="00ED77F4" w:rsidP="00ED77F4">
      <w:pPr>
        <w:pStyle w:val="a3"/>
        <w:numPr>
          <w:ilvl w:val="0"/>
          <w:numId w:val="2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2625C6" wp14:editId="4583E622">
                <wp:simplePos x="0" y="0"/>
                <wp:positionH relativeFrom="column">
                  <wp:posOffset>2901883</wp:posOffset>
                </wp:positionH>
                <wp:positionV relativeFrom="paragraph">
                  <wp:posOffset>113691</wp:posOffset>
                </wp:positionV>
                <wp:extent cx="2374537" cy="344384"/>
                <wp:effectExtent l="0" t="0" r="64135" b="7493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537" cy="3443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99D7" id="Прямая со стрелкой 10" o:spid="_x0000_s1026" type="#_x0000_t32" style="position:absolute;margin-left:228.5pt;margin-top:8.95pt;width:186.95pt;height:27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личный пароль сотрудника.</w:t>
      </w:r>
    </w:p>
    <w:p w14:paraId="169485F1" w14:textId="77777777" w:rsidR="00ED77F4" w:rsidRDefault="00ED77F4" w:rsidP="00ED77F4">
      <w:pPr>
        <w:pStyle w:val="a3"/>
        <w:rPr>
          <w:i/>
          <w:noProof/>
          <w:color w:val="FF0000"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</w:t>
      </w:r>
      <w:r w:rsidRPr="0032253B">
        <w:rPr>
          <w:i/>
          <w:noProof/>
        </w:rPr>
        <w:t>если вход выполняется впервые, система предложит пользователю изменить текущий пароль.</w:t>
      </w:r>
    </w:p>
    <w:p w14:paraId="5AE32C5E" w14:textId="77777777" w:rsidR="00ED77F4" w:rsidRPr="00DB51C7" w:rsidRDefault="00ED77F4" w:rsidP="00ED77F4">
      <w:pPr>
        <w:pStyle w:val="a3"/>
        <w:numPr>
          <w:ilvl w:val="0"/>
          <w:numId w:val="2"/>
        </w:numPr>
        <w:rPr>
          <w:i/>
          <w:noProof/>
          <w:color w:val="FF0000"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  <w:lang w:eastAsia="ru-RU"/>
        </w:rPr>
        <w:drawing>
          <wp:inline distT="0" distB="0" distL="0" distR="0" wp14:anchorId="702091F2" wp14:editId="2C8BEAD3">
            <wp:extent cx="283735" cy="29216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5829E65E" w14:textId="77777777" w:rsidR="00ED77F4" w:rsidRPr="006F0974" w:rsidRDefault="00ED77F4" w:rsidP="00ED77F4">
      <w:pPr>
        <w:pStyle w:val="a3"/>
        <w:rPr>
          <w:i/>
          <w:noProof/>
          <w:color w:val="FF0000"/>
        </w:rPr>
      </w:pPr>
    </w:p>
    <w:p w14:paraId="5A778448" w14:textId="77777777" w:rsidR="00ED77F4" w:rsidRDefault="00ED77F4" w:rsidP="00ED77F4">
      <w:pPr>
        <w:rPr>
          <w:noProof/>
        </w:rPr>
      </w:pPr>
    </w:p>
    <w:p w14:paraId="361A99B8" w14:textId="77777777" w:rsidR="00ED77F4" w:rsidRPr="00431D76" w:rsidRDefault="00ED77F4" w:rsidP="00ED77F4">
      <w:pPr>
        <w:jc w:val="center"/>
        <w:rPr>
          <w:noProof/>
        </w:rPr>
      </w:pPr>
    </w:p>
    <w:p w14:paraId="35880056" w14:textId="77777777" w:rsidR="00ED77F4" w:rsidRDefault="00ED77F4" w:rsidP="00ED77F4">
      <w:pPr>
        <w:jc w:val="center"/>
      </w:pPr>
    </w:p>
    <w:p w14:paraId="3D81AA93" w14:textId="77777777" w:rsidR="00ED77F4" w:rsidRDefault="00ED77F4" w:rsidP="00ED77F4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14:paraId="3279A03F" w14:textId="77777777" w:rsidR="00ED77F4" w:rsidRDefault="00ED77F4" w:rsidP="00ED77F4">
      <w:pPr>
        <w:pStyle w:val="a3"/>
        <w:spacing w:line="259" w:lineRule="auto"/>
        <w:ind w:left="425"/>
        <w:rPr>
          <w:noProof/>
          <w:lang w:eastAsia="ru-RU"/>
        </w:rPr>
      </w:pPr>
    </w:p>
    <w:p w14:paraId="7F05585D" w14:textId="77777777" w:rsidR="00ED77F4" w:rsidRDefault="00ED77F4" w:rsidP="00ED77F4">
      <w:pPr>
        <w:pStyle w:val="a3"/>
        <w:spacing w:line="259" w:lineRule="auto"/>
        <w:ind w:left="425"/>
        <w:rPr>
          <w:noProof/>
          <w:lang w:eastAsia="ru-RU"/>
        </w:rPr>
      </w:pPr>
    </w:p>
    <w:p w14:paraId="0B1BF2EE" w14:textId="1D2EEFAD" w:rsidR="00ED77F4" w:rsidRDefault="00AB3F53" w:rsidP="00ED77F4">
      <w:pPr>
        <w:pStyle w:val="a3"/>
        <w:spacing w:line="259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BC6883" wp14:editId="2476885C">
                <wp:simplePos x="0" y="0"/>
                <wp:positionH relativeFrom="column">
                  <wp:posOffset>1772945</wp:posOffset>
                </wp:positionH>
                <wp:positionV relativeFrom="paragraph">
                  <wp:posOffset>171104</wp:posOffset>
                </wp:positionV>
                <wp:extent cx="577886" cy="379334"/>
                <wp:effectExtent l="0" t="0" r="50800" b="59055"/>
                <wp:wrapNone/>
                <wp:docPr id="361" name="Прямая со стрелко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886" cy="379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55C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61" o:spid="_x0000_s1026" type="#_x0000_t32" style="position:absolute;margin-left:139.6pt;margin-top:13.45pt;width:45.5pt;height:29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ED77F4">
        <w:rPr>
          <w:noProof/>
          <w:lang w:eastAsia="ru-RU"/>
        </w:rPr>
        <w:t xml:space="preserve">Для запуска </w:t>
      </w:r>
      <w:r w:rsidR="00ED77F4" w:rsidRPr="00E40EE0">
        <w:rPr>
          <w:lang w:val="en-US"/>
        </w:rPr>
        <w:t>APN</w:t>
      </w:r>
      <w:r w:rsidR="00ED77F4" w:rsidRPr="00841779">
        <w:t>:</w:t>
      </w:r>
      <w:r w:rsidR="00ED77F4">
        <w:t>204</w:t>
      </w:r>
      <w:r w:rsidR="00ED77F4" w:rsidRPr="00841779">
        <w:t xml:space="preserve"> </w:t>
      </w:r>
      <w:r w:rsidR="00ED77F4" w:rsidRPr="009138CA">
        <w:t>“</w:t>
      </w:r>
      <w:r w:rsidR="00ED77F4" w:rsidRPr="00ED77F4">
        <w:rPr>
          <w:rFonts w:ascii="Times New Roman" w:eastAsia="Times New Roman" w:hAnsi="Times New Roman" w:cs="Times New Roman"/>
          <w:bCs/>
          <w:color w:val="000000"/>
          <w:lang w:val="en-US" w:eastAsia="ru-RU"/>
        </w:rPr>
        <w:t>Parts</w:t>
      </w:r>
      <w:r w:rsidR="00ED77F4" w:rsidRPr="00ED77F4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 </w:t>
      </w:r>
      <w:r w:rsidR="00ED77F4" w:rsidRPr="00ED77F4">
        <w:rPr>
          <w:rFonts w:ascii="Times New Roman" w:eastAsia="Times New Roman" w:hAnsi="Times New Roman" w:cs="Times New Roman"/>
          <w:bCs/>
          <w:color w:val="000000"/>
          <w:lang w:val="en-US" w:eastAsia="ru-RU"/>
        </w:rPr>
        <w:t>Consumption</w:t>
      </w:r>
      <w:r w:rsidR="00ED77F4" w:rsidRPr="00ED77F4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 </w:t>
      </w:r>
      <w:r w:rsidR="00ED77F4" w:rsidRPr="00ED77F4">
        <w:rPr>
          <w:rFonts w:ascii="Times New Roman" w:eastAsia="Times New Roman" w:hAnsi="Times New Roman" w:cs="Times New Roman"/>
          <w:bCs/>
          <w:color w:val="000000"/>
          <w:lang w:val="en-US" w:eastAsia="ru-RU"/>
        </w:rPr>
        <w:t>Forecast</w:t>
      </w:r>
      <w:r w:rsidR="00ED77F4" w:rsidRPr="00AD19A8">
        <w:t>”</w:t>
      </w:r>
      <w:r w:rsidR="00ED77F4" w:rsidRPr="002B13E7">
        <w:t>:</w:t>
      </w:r>
      <w:r w:rsidR="00ED77F4" w:rsidRPr="003E3336">
        <w:t xml:space="preserve"> </w:t>
      </w:r>
      <w:r w:rsidR="00ED77F4">
        <w:t xml:space="preserve">в поле </w:t>
      </w:r>
      <w:r w:rsidR="00ED77F4" w:rsidRPr="00550FEE">
        <w:t>“</w:t>
      </w:r>
      <w:r w:rsidR="00ED77F4">
        <w:rPr>
          <w:lang w:val="en-US"/>
        </w:rPr>
        <w:t>Search</w:t>
      </w:r>
      <w:r w:rsidR="00ED77F4" w:rsidRPr="00550FEE">
        <w:t xml:space="preserve">” </w:t>
      </w:r>
      <w:r w:rsidR="00ED77F4">
        <w:t xml:space="preserve">введите </w:t>
      </w:r>
      <w:r w:rsidR="00ED77F4" w:rsidRPr="003E3336">
        <w:t>“</w:t>
      </w:r>
      <w:r w:rsidR="00ED77F4">
        <w:rPr>
          <w:lang w:val="en-US"/>
        </w:rPr>
        <w:t>APN</w:t>
      </w:r>
      <w:r w:rsidR="00ED77F4" w:rsidRPr="003E3336">
        <w:t>”</w:t>
      </w:r>
      <w:r w:rsidR="00ED77F4" w:rsidRPr="00550FEE">
        <w:rPr>
          <w:noProof/>
          <w:lang w:eastAsia="ru-RU"/>
        </w:rPr>
        <w:t xml:space="preserve"> </w:t>
      </w:r>
      <w:r w:rsidR="00ED77F4">
        <w:t xml:space="preserve">или часть наименования </w:t>
      </w:r>
      <w:r w:rsidR="00ED77F4">
        <w:rPr>
          <w:lang w:val="en-US"/>
        </w:rPr>
        <w:t>APN</w:t>
      </w:r>
      <w:r w:rsidR="00ED77F4">
        <w:t xml:space="preserve"> и нажмите клавишу </w:t>
      </w:r>
      <w:r w:rsidR="00ED77F4" w:rsidRPr="00550FEE">
        <w:t>“</w:t>
      </w:r>
      <w:r w:rsidR="00ED77F4">
        <w:t>Enter</w:t>
      </w:r>
      <w:r w:rsidR="00ED77F4" w:rsidRPr="00550FEE">
        <w:t>”.</w:t>
      </w:r>
    </w:p>
    <w:p w14:paraId="4A4353C6" w14:textId="567D3A35" w:rsidR="00ED77F4" w:rsidRDefault="00AB3F53" w:rsidP="00ED77F4">
      <w:pPr>
        <w:pStyle w:val="a3"/>
        <w:spacing w:line="259" w:lineRule="auto"/>
        <w:ind w:left="425"/>
      </w:pPr>
      <w:r>
        <w:rPr>
          <w:noProof/>
        </w:rPr>
        <w:drawing>
          <wp:inline distT="0" distB="0" distL="0" distR="0" wp14:anchorId="4A83F04A" wp14:editId="4075113E">
            <wp:extent cx="8115300" cy="427320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17176" cy="427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BF6E" w14:textId="6318F68C" w:rsidR="00ED77F4" w:rsidRDefault="00ED77F4" w:rsidP="00ED77F4">
      <w:pPr>
        <w:jc w:val="center"/>
        <w:rPr>
          <w:rFonts w:ascii="Calibri" w:hAnsi="Calibri" w:cs="Calibri"/>
          <w:b/>
          <w:bCs/>
          <w:color w:val="000000"/>
          <w:lang w:val="en-US" w:eastAsia="en-US"/>
        </w:rPr>
      </w:pPr>
    </w:p>
    <w:p w14:paraId="3C499309" w14:textId="77777777" w:rsidR="00ED77F4" w:rsidRDefault="00ED77F4">
      <w:pPr>
        <w:spacing w:after="160" w:line="259" w:lineRule="auto"/>
        <w:rPr>
          <w:rFonts w:ascii="Calibri" w:hAnsi="Calibri" w:cs="Calibri"/>
          <w:b/>
          <w:bCs/>
          <w:color w:val="000000"/>
          <w:lang w:val="en-US" w:eastAsia="en-US"/>
        </w:rPr>
      </w:pPr>
      <w:r>
        <w:rPr>
          <w:rFonts w:ascii="Calibri" w:hAnsi="Calibri" w:cs="Calibri"/>
          <w:b/>
          <w:bCs/>
          <w:color w:val="000000"/>
          <w:lang w:val="en-US" w:eastAsia="en-US"/>
        </w:rPr>
        <w:br w:type="page"/>
      </w:r>
    </w:p>
    <w:p w14:paraId="6D9AA353" w14:textId="37EEDD80" w:rsidR="00ED77F4" w:rsidRPr="00ED77F4" w:rsidRDefault="00A36390" w:rsidP="00ED77F4">
      <w:pPr>
        <w:pStyle w:val="1"/>
        <w:suppressAutoHyphens/>
        <w:spacing w:line="100" w:lineRule="atLeast"/>
        <w:ind w:left="360"/>
        <w:rPr>
          <w:sz w:val="36"/>
        </w:rPr>
      </w:pPr>
      <w:r>
        <w:lastRenderedPageBreak/>
        <w:t>3.  Описание формы бизне</w:t>
      </w:r>
      <w:r w:rsidR="00ED77F4">
        <w:t>с-процесса</w:t>
      </w:r>
    </w:p>
    <w:p w14:paraId="607885EF" w14:textId="77777777" w:rsidR="00ED77F4" w:rsidRDefault="00ED77F4" w:rsidP="00ED77F4">
      <w:pPr>
        <w:jc w:val="center"/>
        <w:rPr>
          <w:rFonts w:ascii="Calibri" w:hAnsi="Calibri" w:cs="Calibri"/>
          <w:b/>
          <w:bCs/>
          <w:color w:val="000000"/>
          <w:sz w:val="32"/>
          <w:lang w:eastAsia="en-US"/>
        </w:rPr>
      </w:pPr>
      <w:r w:rsidRPr="00ED77F4">
        <w:rPr>
          <w:rFonts w:ascii="Calibri" w:hAnsi="Calibri" w:cs="Calibri"/>
          <w:b/>
          <w:bCs/>
          <w:color w:val="000000"/>
          <w:sz w:val="32"/>
          <w:lang w:val="en-US" w:eastAsia="en-US"/>
        </w:rPr>
        <w:t>APN</w:t>
      </w:r>
      <w:r w:rsidRPr="00ED77F4">
        <w:rPr>
          <w:rFonts w:ascii="Calibri" w:hAnsi="Calibri" w:cs="Calibri"/>
          <w:b/>
          <w:bCs/>
          <w:color w:val="000000"/>
          <w:sz w:val="32"/>
          <w:lang w:eastAsia="en-US"/>
        </w:rPr>
        <w:t xml:space="preserve"> 204</w:t>
      </w:r>
    </w:p>
    <w:p w14:paraId="0AB7197D" w14:textId="46C3C403" w:rsidR="00ED77F4" w:rsidRDefault="00ED77F4" w:rsidP="00ED77F4">
      <w:pPr>
        <w:rPr>
          <w:rFonts w:ascii="Calibri" w:hAnsi="Calibri" w:cs="Calibri"/>
          <w:bCs/>
          <w:color w:val="000000"/>
          <w:lang w:eastAsia="en-US"/>
        </w:rPr>
      </w:pPr>
      <w:r w:rsidRPr="00A94776">
        <w:rPr>
          <w:rFonts w:ascii="Calibri" w:hAnsi="Calibri" w:cs="Calibri"/>
          <w:bCs/>
          <w:color w:val="000000"/>
          <w:lang w:eastAsia="en-US"/>
        </w:rPr>
        <w:tab/>
      </w:r>
      <w:r>
        <w:rPr>
          <w:rFonts w:ascii="Calibri" w:hAnsi="Calibri" w:cs="Calibri"/>
          <w:bCs/>
          <w:color w:val="000000"/>
          <w:lang w:eastAsia="en-US"/>
        </w:rPr>
        <w:t>В открывшемся окне</w:t>
      </w:r>
      <w:r w:rsidR="00B15F7F">
        <w:rPr>
          <w:rFonts w:ascii="Calibri" w:hAnsi="Calibri" w:cs="Calibri"/>
          <w:bCs/>
          <w:color w:val="000000"/>
          <w:lang w:eastAsia="en-US"/>
        </w:rPr>
        <w:t xml:space="preserve"> (скриншот 1)</w:t>
      </w:r>
      <w:r>
        <w:rPr>
          <w:rFonts w:ascii="Calibri" w:hAnsi="Calibri" w:cs="Calibri"/>
          <w:bCs/>
          <w:color w:val="000000"/>
          <w:lang w:eastAsia="en-US"/>
        </w:rPr>
        <w:t xml:space="preserve"> есть несколько разделов:</w:t>
      </w:r>
    </w:p>
    <w:p w14:paraId="2D5986F6" w14:textId="7BF1CE4B" w:rsidR="009C7B59" w:rsidRDefault="009C7B59" w:rsidP="00ED77F4">
      <w:pPr>
        <w:rPr>
          <w:rFonts w:ascii="Calibri" w:hAnsi="Calibri" w:cs="Calibri"/>
          <w:bCs/>
          <w:color w:val="000000"/>
          <w:lang w:eastAsia="en-US"/>
        </w:rPr>
      </w:pPr>
    </w:p>
    <w:p w14:paraId="5E9B47D5" w14:textId="3037CF2D" w:rsidR="00ED77F4" w:rsidRDefault="00AB3F53" w:rsidP="00ED77F4">
      <w:pPr>
        <w:pStyle w:val="a3"/>
        <w:numPr>
          <w:ilvl w:val="0"/>
          <w:numId w:val="3"/>
        </w:numPr>
        <w:rPr>
          <w:rFonts w:ascii="Calibri" w:hAnsi="Calibri" w:cs="Calibri"/>
          <w:bCs/>
          <w:color w:val="00000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6621670" wp14:editId="12BD4F23">
                <wp:simplePos x="0" y="0"/>
                <wp:positionH relativeFrom="column">
                  <wp:posOffset>133925</wp:posOffset>
                </wp:positionH>
                <wp:positionV relativeFrom="paragraph">
                  <wp:posOffset>11539</wp:posOffset>
                </wp:positionV>
                <wp:extent cx="379466" cy="1742356"/>
                <wp:effectExtent l="0" t="0" r="78105" b="48895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466" cy="17423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D7556" id="Прямая со стрелкой 38" o:spid="_x0000_s1026" type="#_x0000_t32" style="position:absolute;margin-left:10.55pt;margin-top:.9pt;width:29.9pt;height:137.2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 w:rsidR="00ED77F4">
        <w:rPr>
          <w:rFonts w:ascii="Calibri" w:hAnsi="Calibri" w:cs="Calibri"/>
          <w:bCs/>
          <w:color w:val="000000"/>
        </w:rPr>
        <w:t>Раздел выбора ВС</w:t>
      </w:r>
      <w:r w:rsidR="00C514F1">
        <w:rPr>
          <w:rFonts w:ascii="Calibri" w:hAnsi="Calibri" w:cs="Calibri"/>
          <w:bCs/>
          <w:color w:val="000000"/>
        </w:rPr>
        <w:t>,</w:t>
      </w:r>
      <w:r w:rsidR="00C514F1" w:rsidRPr="00C514F1">
        <w:t xml:space="preserve"> </w:t>
      </w:r>
      <w:r w:rsidR="00C514F1">
        <w:t xml:space="preserve">для которого необходимо отобразить список </w:t>
      </w:r>
      <w:r w:rsidR="00C514F1">
        <w:rPr>
          <w:lang w:val="en-US"/>
        </w:rPr>
        <w:t>PartNumber</w:t>
      </w:r>
      <w:r w:rsidR="009D7C8B" w:rsidRPr="00F12A59">
        <w:t>’</w:t>
      </w:r>
      <w:r w:rsidR="00C514F1">
        <w:rPr>
          <w:lang w:val="en-US"/>
        </w:rPr>
        <w:t>s</w:t>
      </w:r>
      <w:r w:rsidR="00C514F1">
        <w:t>, запланированных в работах ТО на ВС.</w:t>
      </w:r>
      <w:r w:rsidR="00C85428">
        <w:rPr>
          <w:rFonts w:ascii="Calibri" w:hAnsi="Calibri" w:cs="Calibri"/>
          <w:bCs/>
          <w:color w:val="000000"/>
        </w:rPr>
        <w:t xml:space="preserve"> – 1</w:t>
      </w:r>
    </w:p>
    <w:p w14:paraId="061FA6A0" w14:textId="78767D7E" w:rsidR="00ED77F4" w:rsidRDefault="00ED77F4" w:rsidP="00ED77F4">
      <w:pPr>
        <w:pStyle w:val="a3"/>
        <w:numPr>
          <w:ilvl w:val="0"/>
          <w:numId w:val="3"/>
        </w:numPr>
        <w:rPr>
          <w:rFonts w:ascii="Calibri" w:hAnsi="Calibri" w:cs="Calibri"/>
          <w:bCs/>
          <w:color w:val="000000"/>
        </w:rPr>
      </w:pPr>
      <w:r>
        <w:rPr>
          <w:rFonts w:ascii="Calibri" w:hAnsi="Calibri" w:cs="Calibri"/>
          <w:bCs/>
          <w:color w:val="000000"/>
        </w:rPr>
        <w:t xml:space="preserve">Раздел </w:t>
      </w:r>
      <w:r w:rsidR="00C85428">
        <w:rPr>
          <w:rFonts w:ascii="Calibri" w:hAnsi="Calibri" w:cs="Calibri"/>
          <w:bCs/>
          <w:color w:val="000000"/>
        </w:rPr>
        <w:t>дополнительных критериев поиска</w:t>
      </w:r>
      <w:r w:rsidR="00C514F1">
        <w:rPr>
          <w:rFonts w:ascii="Calibri" w:hAnsi="Calibri" w:cs="Calibri"/>
          <w:bCs/>
          <w:color w:val="000000"/>
        </w:rPr>
        <w:t>, в котором возможно уточнение вида работ</w:t>
      </w:r>
      <w:r w:rsidR="00C85428">
        <w:rPr>
          <w:rFonts w:ascii="Calibri" w:hAnsi="Calibri" w:cs="Calibri"/>
          <w:bCs/>
          <w:color w:val="000000"/>
        </w:rPr>
        <w:t xml:space="preserve"> – 2</w:t>
      </w:r>
    </w:p>
    <w:p w14:paraId="0747FF5A" w14:textId="78296C7D" w:rsidR="00C85428" w:rsidRDefault="00AB3F53" w:rsidP="00ED77F4">
      <w:pPr>
        <w:pStyle w:val="a3"/>
        <w:numPr>
          <w:ilvl w:val="0"/>
          <w:numId w:val="3"/>
        </w:numPr>
        <w:rPr>
          <w:rFonts w:ascii="Calibri" w:hAnsi="Calibri" w:cs="Calibri"/>
          <w:bCs/>
          <w:color w:val="00000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D9F4E6A" wp14:editId="28AA0215">
                <wp:simplePos x="0" y="0"/>
                <wp:positionH relativeFrom="column">
                  <wp:posOffset>3567238</wp:posOffset>
                </wp:positionH>
                <wp:positionV relativeFrom="paragraph">
                  <wp:posOffset>11108</wp:posOffset>
                </wp:positionV>
                <wp:extent cx="94891" cy="879894"/>
                <wp:effectExtent l="0" t="0" r="57785" b="53975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891" cy="8798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F48BB" id="Прямая со стрелкой 40" o:spid="_x0000_s1026" type="#_x0000_t32" style="position:absolute;margin-left:280.9pt;margin-top:.85pt;width:7.45pt;height:69.3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CCC3E3D" wp14:editId="431C1488">
                <wp:simplePos x="0" y="0"/>
                <wp:positionH relativeFrom="column">
                  <wp:posOffset>1652174</wp:posOffset>
                </wp:positionH>
                <wp:positionV relativeFrom="paragraph">
                  <wp:posOffset>19733</wp:posOffset>
                </wp:positionV>
                <wp:extent cx="4683988" cy="3234906"/>
                <wp:effectExtent l="38100" t="0" r="21590" b="6096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3988" cy="32349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7872C" id="Прямая со стрелкой 39" o:spid="_x0000_s1026" type="#_x0000_t32" style="position:absolute;margin-left:130.1pt;margin-top:1.55pt;width:368.8pt;height:254.7pt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C85428">
        <w:rPr>
          <w:rFonts w:ascii="Calibri" w:hAnsi="Calibri" w:cs="Calibri"/>
          <w:bCs/>
          <w:color w:val="000000"/>
        </w:rPr>
        <w:t>Раздел настройки критериев отображения – 3</w:t>
      </w:r>
    </w:p>
    <w:p w14:paraId="701BCE26" w14:textId="59397F91" w:rsidR="00C85428" w:rsidRPr="00ED77F4" w:rsidRDefault="00AB3F53" w:rsidP="00ED77F4">
      <w:pPr>
        <w:pStyle w:val="a3"/>
        <w:numPr>
          <w:ilvl w:val="0"/>
          <w:numId w:val="3"/>
        </w:numPr>
        <w:rPr>
          <w:rFonts w:ascii="Calibri" w:hAnsi="Calibri" w:cs="Calibri"/>
          <w:bCs/>
          <w:color w:val="00000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90C23B1" wp14:editId="401D3C36">
                <wp:simplePos x="0" y="0"/>
                <wp:positionH relativeFrom="column">
                  <wp:posOffset>2790862</wp:posOffset>
                </wp:positionH>
                <wp:positionV relativeFrom="paragraph">
                  <wp:posOffset>6579</wp:posOffset>
                </wp:positionV>
                <wp:extent cx="120770" cy="1664898"/>
                <wp:effectExtent l="38100" t="0" r="31750" b="50165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770" cy="16648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28F92" id="Прямая со стрелкой 41" o:spid="_x0000_s1026" type="#_x0000_t32" style="position:absolute;margin-left:219.75pt;margin-top:.5pt;width:9.5pt;height:131.1pt;flip:x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 w:rsidR="00C85428">
        <w:rPr>
          <w:rFonts w:ascii="Calibri" w:hAnsi="Calibri" w:cs="Calibri"/>
          <w:bCs/>
          <w:color w:val="000000"/>
        </w:rPr>
        <w:t xml:space="preserve">Раздел </w:t>
      </w:r>
      <w:r w:rsidR="00A36390">
        <w:rPr>
          <w:rFonts w:ascii="Calibri" w:hAnsi="Calibri" w:cs="Calibri"/>
          <w:bCs/>
          <w:color w:val="000000"/>
        </w:rPr>
        <w:t xml:space="preserve">отображения </w:t>
      </w:r>
      <w:r w:rsidR="00C85428">
        <w:rPr>
          <w:rFonts w:ascii="Calibri" w:hAnsi="Calibri" w:cs="Calibri"/>
          <w:bCs/>
          <w:color w:val="000000"/>
        </w:rPr>
        <w:t>результатов – 4</w:t>
      </w:r>
      <w:r w:rsidR="00C85428">
        <w:rPr>
          <w:rFonts w:ascii="Calibri" w:hAnsi="Calibri" w:cs="Calibri"/>
          <w:bCs/>
          <w:color w:val="000000"/>
        </w:rPr>
        <w:tab/>
      </w:r>
      <w:r w:rsidR="00C85428">
        <w:rPr>
          <w:rFonts w:ascii="Calibri" w:hAnsi="Calibri" w:cs="Calibri"/>
          <w:bCs/>
          <w:color w:val="000000"/>
        </w:rPr>
        <w:tab/>
      </w:r>
      <w:r w:rsidR="00C85428">
        <w:rPr>
          <w:rFonts w:ascii="Calibri" w:hAnsi="Calibri" w:cs="Calibri"/>
          <w:bCs/>
          <w:color w:val="000000"/>
        </w:rPr>
        <w:tab/>
      </w:r>
      <w:r w:rsidR="00C85428">
        <w:rPr>
          <w:rFonts w:ascii="Calibri" w:hAnsi="Calibri" w:cs="Calibri"/>
          <w:bCs/>
          <w:color w:val="000000"/>
        </w:rPr>
        <w:tab/>
      </w:r>
      <w:r w:rsidR="00C85428">
        <w:rPr>
          <w:rFonts w:ascii="Calibri" w:hAnsi="Calibri" w:cs="Calibri"/>
          <w:bCs/>
          <w:color w:val="000000"/>
        </w:rPr>
        <w:tab/>
      </w:r>
      <w:r w:rsidR="00C85428">
        <w:rPr>
          <w:rFonts w:ascii="Calibri" w:hAnsi="Calibri" w:cs="Calibri"/>
          <w:bCs/>
          <w:color w:val="000000"/>
        </w:rPr>
        <w:tab/>
      </w:r>
      <w:r w:rsidR="00C85428">
        <w:rPr>
          <w:rFonts w:ascii="Calibri" w:hAnsi="Calibri" w:cs="Calibri"/>
          <w:bCs/>
          <w:color w:val="000000"/>
        </w:rPr>
        <w:tab/>
      </w:r>
      <w:r w:rsidR="009D7C8B">
        <w:rPr>
          <w:rFonts w:ascii="Calibri" w:hAnsi="Calibri" w:cs="Calibri"/>
          <w:bCs/>
          <w:color w:val="000000"/>
          <w:lang w:val="en-US"/>
        </w:rPr>
        <w:t xml:space="preserve">         </w:t>
      </w:r>
      <w:r w:rsidR="00C85428">
        <w:rPr>
          <w:rFonts w:ascii="Calibri" w:hAnsi="Calibri" w:cs="Calibri"/>
          <w:b/>
          <w:bCs/>
          <w:color w:val="000000"/>
        </w:rPr>
        <w:tab/>
      </w:r>
      <w:r w:rsidR="00C85428">
        <w:rPr>
          <w:rFonts w:ascii="Calibri" w:hAnsi="Calibri" w:cs="Calibri"/>
          <w:b/>
          <w:bCs/>
          <w:color w:val="000000"/>
        </w:rPr>
        <w:tab/>
      </w:r>
      <w:r w:rsidR="00C85428">
        <w:rPr>
          <w:rFonts w:ascii="Calibri" w:hAnsi="Calibri" w:cs="Calibri"/>
          <w:b/>
          <w:bCs/>
          <w:color w:val="000000"/>
        </w:rPr>
        <w:tab/>
      </w:r>
      <w:r w:rsidR="00C85428">
        <w:rPr>
          <w:rFonts w:ascii="Calibri" w:hAnsi="Calibri" w:cs="Calibri"/>
          <w:b/>
          <w:bCs/>
          <w:color w:val="000000"/>
        </w:rPr>
        <w:tab/>
      </w:r>
      <w:r w:rsidR="00C85428">
        <w:rPr>
          <w:rFonts w:ascii="Calibri" w:hAnsi="Calibri" w:cs="Calibri"/>
          <w:b/>
          <w:bCs/>
          <w:color w:val="000000"/>
        </w:rPr>
        <w:tab/>
      </w:r>
    </w:p>
    <w:p w14:paraId="31800DC3" w14:textId="17BDE7C5" w:rsidR="009D7C8B" w:rsidRPr="00F12A59" w:rsidRDefault="009D7C8B" w:rsidP="00F12A59">
      <w:pPr>
        <w:ind w:left="360"/>
        <w:rPr>
          <w:rFonts w:ascii="Calibri" w:hAnsi="Calibri" w:cs="Calibri"/>
        </w:rPr>
      </w:pPr>
      <w:r w:rsidRPr="00F12A59">
        <w:rPr>
          <w:rFonts w:ascii="Calibri" w:hAnsi="Calibri" w:cs="Calibri"/>
        </w:rPr>
        <w:t xml:space="preserve">Так же в данном окне есть 2 режима отображения (2 вкладки) – </w:t>
      </w:r>
      <w:r w:rsidRPr="00F12A59">
        <w:rPr>
          <w:rFonts w:ascii="Calibri" w:hAnsi="Calibri" w:cs="Calibri"/>
          <w:lang w:val="en-US"/>
        </w:rPr>
        <w:t>Event</w:t>
      </w:r>
      <w:r w:rsidRPr="00F12A59">
        <w:rPr>
          <w:rFonts w:ascii="Calibri" w:hAnsi="Calibri" w:cs="Calibri"/>
        </w:rPr>
        <w:t xml:space="preserve"> </w:t>
      </w:r>
      <w:r w:rsidRPr="00F12A59">
        <w:rPr>
          <w:rFonts w:ascii="Calibri" w:hAnsi="Calibri" w:cs="Calibri"/>
          <w:lang w:val="en-US"/>
        </w:rPr>
        <w:t>view</w:t>
      </w:r>
      <w:r w:rsidRPr="00F12A59">
        <w:rPr>
          <w:rFonts w:ascii="Calibri" w:hAnsi="Calibri" w:cs="Calibri"/>
        </w:rPr>
        <w:t xml:space="preserve"> &amp; </w:t>
      </w:r>
      <w:r w:rsidRPr="00F12A59">
        <w:rPr>
          <w:rFonts w:ascii="Calibri" w:hAnsi="Calibri" w:cs="Calibri"/>
          <w:lang w:val="en-US"/>
        </w:rPr>
        <w:t>part</w:t>
      </w:r>
      <w:r w:rsidRPr="00F12A59">
        <w:rPr>
          <w:rFonts w:ascii="Calibri" w:hAnsi="Calibri" w:cs="Calibri"/>
        </w:rPr>
        <w:t xml:space="preserve"> </w:t>
      </w:r>
      <w:r w:rsidRPr="00F12A59">
        <w:rPr>
          <w:rFonts w:ascii="Calibri" w:hAnsi="Calibri" w:cs="Calibri"/>
          <w:lang w:val="en-US"/>
        </w:rPr>
        <w:t>view</w:t>
      </w:r>
      <w:r w:rsidRPr="00F12A59">
        <w:rPr>
          <w:rFonts w:ascii="Calibri" w:hAnsi="Calibri" w:cs="Calibri"/>
        </w:rPr>
        <w:t>.</w:t>
      </w:r>
    </w:p>
    <w:p w14:paraId="1CA2CE1E" w14:textId="224C2BC7" w:rsidR="00C85428" w:rsidRPr="00AB3F53" w:rsidRDefault="00AB3F53" w:rsidP="00C85428">
      <w:pPr>
        <w:rPr>
          <w:rFonts w:ascii="Calibri" w:hAnsi="Calibri" w:cs="Calibri"/>
          <w:b/>
          <w:bCs/>
          <w:color w:val="000000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181A1D0" wp14:editId="512995F3">
                <wp:simplePos x="0" y="0"/>
                <wp:positionH relativeFrom="column">
                  <wp:posOffset>2333948</wp:posOffset>
                </wp:positionH>
                <wp:positionV relativeFrom="paragraph">
                  <wp:posOffset>1093649</wp:posOffset>
                </wp:positionV>
                <wp:extent cx="672861" cy="379563"/>
                <wp:effectExtent l="0" t="0" r="0" b="1905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61" cy="3795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7CC00A" w14:textId="1681A650" w:rsidR="00AB3F53" w:rsidRPr="00AB3F53" w:rsidRDefault="00AB3F53" w:rsidP="00AB3F53">
                            <w:pPr>
                              <w:jc w:val="center"/>
                              <w:rPr>
                                <w:noProof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1A1D0" id="_x0000_t202" coordsize="21600,21600" o:spt="202" path="m,l,21600r21600,l21600,xe">
                <v:stroke joinstyle="miter"/>
                <v:path gradientshapeok="t" o:connecttype="rect"/>
              </v:shapetype>
              <v:shape id="Надпись 46" o:spid="_x0000_s1033" type="#_x0000_t202" style="position:absolute;margin-left:183.8pt;margin-top:86.1pt;width:53pt;height:29.9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" filled="f" stroked="f">
                <v:fill o:detectmouseclick="t"/>
                <v:textbox>
                  <w:txbxContent>
                    <w:p w14:paraId="557CC00A" w14:textId="1681A650" w:rsidR="00AB3F53" w:rsidRPr="00AB3F53" w:rsidRDefault="00AB3F53" w:rsidP="00AB3F53">
                      <w:pPr>
                        <w:jc w:val="center"/>
                        <w:rPr>
                          <w:noProof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CFA871E" wp14:editId="45FE7BB5">
                <wp:simplePos x="0" y="0"/>
                <wp:positionH relativeFrom="column">
                  <wp:posOffset>3351865</wp:posOffset>
                </wp:positionH>
                <wp:positionV relativeFrom="paragraph">
                  <wp:posOffset>334525</wp:posOffset>
                </wp:positionV>
                <wp:extent cx="672861" cy="379563"/>
                <wp:effectExtent l="0" t="0" r="0" b="1905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61" cy="3795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B3DD18" w14:textId="244DAC83" w:rsidR="00AB3F53" w:rsidRPr="00AB3F53" w:rsidRDefault="00AB3F53" w:rsidP="00AB3F53">
                            <w:pPr>
                              <w:jc w:val="center"/>
                              <w:rPr>
                                <w:noProof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A871E" id="Надпись 44" o:spid="_x0000_s1034" type="#_x0000_t202" style="position:absolute;margin-left:263.95pt;margin-top:26.35pt;width:53pt;height:29.9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" filled="f" stroked="f">
                <v:fill o:detectmouseclick="t"/>
                <v:textbox>
                  <w:txbxContent>
                    <w:p w14:paraId="5EB3DD18" w14:textId="244DAC83" w:rsidR="00AB3F53" w:rsidRPr="00AB3F53" w:rsidRDefault="00AB3F53" w:rsidP="00AB3F53">
                      <w:pPr>
                        <w:jc w:val="center"/>
                        <w:rPr>
                          <w:noProof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7D3CF63" wp14:editId="4EA85956">
                <wp:simplePos x="0" y="0"/>
                <wp:positionH relativeFrom="column">
                  <wp:posOffset>1148895</wp:posOffset>
                </wp:positionH>
                <wp:positionV relativeFrom="paragraph">
                  <wp:posOffset>2780785</wp:posOffset>
                </wp:positionV>
                <wp:extent cx="672861" cy="379563"/>
                <wp:effectExtent l="0" t="0" r="0" b="1905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61" cy="3795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CC43D2" w14:textId="4930079B" w:rsidR="00AB3F53" w:rsidRPr="00AB3F53" w:rsidRDefault="00AB3F53" w:rsidP="00AB3F53">
                            <w:pPr>
                              <w:jc w:val="center"/>
                              <w:rPr>
                                <w:noProof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3CF63" id="Надпись 43" o:spid="_x0000_s1035" type="#_x0000_t202" style="position:absolute;margin-left:90.45pt;margin-top:218.95pt;width:53pt;height:29.9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" filled="f" stroked="f">
                <v:fill o:detectmouseclick="t"/>
                <v:textbox>
                  <w:txbxContent>
                    <w:p w14:paraId="79CC43D2" w14:textId="4930079B" w:rsidR="00AB3F53" w:rsidRPr="00AB3F53" w:rsidRDefault="00AB3F53" w:rsidP="00AB3F53">
                      <w:pPr>
                        <w:jc w:val="center"/>
                        <w:rPr>
                          <w:noProof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B4BB60B" wp14:editId="0BAFA252">
                <wp:simplePos x="0" y="0"/>
                <wp:positionH relativeFrom="column">
                  <wp:posOffset>359038</wp:posOffset>
                </wp:positionH>
                <wp:positionV relativeFrom="paragraph">
                  <wp:posOffset>678971</wp:posOffset>
                </wp:positionV>
                <wp:extent cx="672861" cy="379563"/>
                <wp:effectExtent l="0" t="0" r="0" b="1905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61" cy="3795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911CB0" w14:textId="2CEDECFE" w:rsidR="00AB3F53" w:rsidRPr="00AB3F53" w:rsidRDefault="00AB3F53" w:rsidP="00AB3F53">
                            <w:pPr>
                              <w:jc w:val="center"/>
                              <w:rPr>
                                <w:noProof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3F53">
                              <w:rPr>
                                <w:noProof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BB60B" id="Надпись 42" o:spid="_x0000_s1036" type="#_x0000_t202" style="position:absolute;margin-left:28.25pt;margin-top:53.45pt;width:53pt;height:29.9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" filled="f" stroked="f">
                <v:fill o:detectmouseclick="t"/>
                <v:textbox>
                  <w:txbxContent>
                    <w:p w14:paraId="32911CB0" w14:textId="2CEDECFE" w:rsidR="00AB3F53" w:rsidRPr="00AB3F53" w:rsidRDefault="00AB3F53" w:rsidP="00AB3F53">
                      <w:pPr>
                        <w:jc w:val="center"/>
                        <w:rPr>
                          <w:noProof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B3F53">
                        <w:rPr>
                          <w:noProof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2CAA883" wp14:editId="42805E9C">
            <wp:extent cx="7694295" cy="3834765"/>
            <wp:effectExtent l="0" t="0" r="190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429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102B" w14:textId="77777777" w:rsidR="00C85428" w:rsidRDefault="00C85428" w:rsidP="00C85428">
      <w:pPr>
        <w:rPr>
          <w:rFonts w:ascii="Calibri" w:hAnsi="Calibri" w:cs="Calibri"/>
          <w:lang w:eastAsia="en-US"/>
        </w:rPr>
      </w:pPr>
    </w:p>
    <w:p w14:paraId="5EDB0F18" w14:textId="684948DC" w:rsidR="009C7B59" w:rsidRDefault="00B15F7F" w:rsidP="00F12A59">
      <w:pPr>
        <w:jc w:val="center"/>
        <w:rPr>
          <w:rFonts w:ascii="Calibri" w:hAnsi="Calibri" w:cs="Calibri"/>
          <w:lang w:eastAsia="en-US"/>
        </w:rPr>
      </w:pPr>
      <w:r>
        <w:rPr>
          <w:rFonts w:ascii="Calibri" w:hAnsi="Calibri" w:cs="Calibri"/>
          <w:lang w:eastAsia="en-US"/>
        </w:rPr>
        <w:t>Скриншот 1.</w:t>
      </w:r>
    </w:p>
    <w:p w14:paraId="4ACAFA90" w14:textId="03AD5FEE" w:rsidR="009C7B59" w:rsidRDefault="008B4EBD" w:rsidP="009C7B59">
      <w:pPr>
        <w:pStyle w:val="2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20704" behindDoc="0" locked="0" layoutInCell="1" allowOverlap="1" wp14:anchorId="3B96782F" wp14:editId="11C68E08">
            <wp:simplePos x="0" y="0"/>
            <wp:positionH relativeFrom="margin">
              <wp:posOffset>5781675</wp:posOffset>
            </wp:positionH>
            <wp:positionV relativeFrom="paragraph">
              <wp:posOffset>0</wp:posOffset>
            </wp:positionV>
            <wp:extent cx="2428875" cy="3400425"/>
            <wp:effectExtent l="0" t="0" r="9525" b="9525"/>
            <wp:wrapThrough wrapText="bothSides">
              <wp:wrapPolygon edited="0">
                <wp:start x="0" y="0"/>
                <wp:lineTo x="0" y="21539"/>
                <wp:lineTo x="21515" y="21539"/>
                <wp:lineTo x="21515" y="0"/>
                <wp:lineTo x="0" y="0"/>
              </wp:wrapPolygon>
            </wp:wrapThrough>
            <wp:docPr id="37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7B59">
        <w:t xml:space="preserve">3.1.  </w:t>
      </w:r>
      <w:r w:rsidR="009C7B59">
        <w:rPr>
          <w:lang w:val="en-US"/>
        </w:rPr>
        <w:t>Event</w:t>
      </w:r>
      <w:r w:rsidR="009C7B59" w:rsidRPr="009C7B59">
        <w:t xml:space="preserve"> </w:t>
      </w:r>
      <w:r w:rsidR="009C7B59">
        <w:rPr>
          <w:lang w:val="en-US"/>
        </w:rPr>
        <w:t>view</w:t>
      </w:r>
      <w:r w:rsidR="009C7B59">
        <w:t>.</w:t>
      </w:r>
    </w:p>
    <w:p w14:paraId="67FB4372" w14:textId="15211411" w:rsidR="009C7B59" w:rsidRDefault="009C7B59" w:rsidP="009C7B59">
      <w:pPr>
        <w:rPr>
          <w:lang w:eastAsia="en-US"/>
        </w:rPr>
      </w:pPr>
      <w:r>
        <w:rPr>
          <w:lang w:eastAsia="en-US"/>
        </w:rPr>
        <w:t>При открытии данной вкладки появляются 4 раздела</w:t>
      </w:r>
      <w:r w:rsidR="009D7C8B">
        <w:rPr>
          <w:lang w:eastAsia="en-US"/>
        </w:rPr>
        <w:t>, показанных на скриншоте 1.</w:t>
      </w:r>
    </w:p>
    <w:p w14:paraId="2D576427" w14:textId="26257EC6" w:rsidR="00BD3DB6" w:rsidRDefault="00BD3DB6" w:rsidP="00BD3DB6">
      <w:pPr>
        <w:pStyle w:val="2"/>
      </w:pPr>
      <w:r>
        <w:tab/>
      </w:r>
      <w:r>
        <w:tab/>
        <w:t>3.1.1. Раздел выбора ВС</w:t>
      </w:r>
    </w:p>
    <w:p w14:paraId="0CA9E9B0" w14:textId="0EABF928" w:rsidR="009C7B59" w:rsidRDefault="009C7B59" w:rsidP="009C7B59">
      <w:pPr>
        <w:rPr>
          <w:lang w:eastAsia="en-US"/>
        </w:rPr>
      </w:pPr>
      <w:r>
        <w:rPr>
          <w:lang w:eastAsia="en-US"/>
        </w:rPr>
        <w:t>Первый раздел включает в себя выбор воздушного средства</w:t>
      </w:r>
      <w:r w:rsidR="009D7C8B">
        <w:rPr>
          <w:rFonts w:ascii="Calibri" w:hAnsi="Calibri" w:cs="Calibri"/>
          <w:bCs/>
          <w:color w:val="000000"/>
        </w:rPr>
        <w:t>,</w:t>
      </w:r>
      <w:r w:rsidR="009D7C8B" w:rsidRPr="00C514F1">
        <w:t xml:space="preserve"> </w:t>
      </w:r>
      <w:r w:rsidR="009D7C8B">
        <w:t xml:space="preserve">для которого необходимо отобразить список </w:t>
      </w:r>
      <w:r w:rsidR="009D7C8B">
        <w:rPr>
          <w:lang w:val="en-US"/>
        </w:rPr>
        <w:t>PartNumber</w:t>
      </w:r>
      <w:r w:rsidR="009D7C8B" w:rsidRPr="00296184">
        <w:t>’</w:t>
      </w:r>
      <w:r w:rsidR="009D7C8B">
        <w:rPr>
          <w:lang w:val="en-US"/>
        </w:rPr>
        <w:t>s</w:t>
      </w:r>
      <w:r w:rsidR="009D7C8B">
        <w:t>, запланированных в работах ТО на ВС</w:t>
      </w:r>
      <w:r>
        <w:rPr>
          <w:lang w:eastAsia="en-US"/>
        </w:rPr>
        <w:t>:</w:t>
      </w:r>
    </w:p>
    <w:p w14:paraId="6D76BD48" w14:textId="28632EEA" w:rsidR="009C7B59" w:rsidRDefault="00735970" w:rsidP="009C7B59">
      <w:pPr>
        <w:pStyle w:val="a3"/>
        <w:numPr>
          <w:ilvl w:val="0"/>
          <w:numId w:val="17"/>
        </w:numPr>
      </w:pPr>
      <w:r w:rsidRPr="00B03554">
        <w:rPr>
          <w:b/>
          <w:lang w:val="en-US"/>
        </w:rPr>
        <w:t>General</w:t>
      </w:r>
      <w:r>
        <w:t xml:space="preserve"> - </w:t>
      </w:r>
      <w:r w:rsidR="009C7B59">
        <w:t>Общие настройки (статус</w:t>
      </w:r>
      <w:r>
        <w:t>, остальные не используются)</w:t>
      </w:r>
    </w:p>
    <w:p w14:paraId="7F4863C5" w14:textId="6E160BBD" w:rsidR="00735970" w:rsidRDefault="00735970" w:rsidP="009C7B59">
      <w:pPr>
        <w:pStyle w:val="a3"/>
        <w:numPr>
          <w:ilvl w:val="0"/>
          <w:numId w:val="17"/>
        </w:numPr>
      </w:pPr>
      <w:r w:rsidRPr="00B03554">
        <w:rPr>
          <w:b/>
          <w:lang w:val="en-US"/>
        </w:rPr>
        <w:t>A</w:t>
      </w:r>
      <w:r w:rsidRPr="00B03554">
        <w:rPr>
          <w:b/>
        </w:rPr>
        <w:t>/</w:t>
      </w:r>
      <w:r w:rsidRPr="00B03554">
        <w:rPr>
          <w:b/>
          <w:lang w:val="en-US"/>
        </w:rPr>
        <w:t>C</w:t>
      </w:r>
      <w:r w:rsidRPr="00B03554">
        <w:rPr>
          <w:b/>
        </w:rPr>
        <w:t xml:space="preserve"> </w:t>
      </w:r>
      <w:r w:rsidRPr="00B03554">
        <w:rPr>
          <w:b/>
          <w:lang w:val="en-US"/>
        </w:rPr>
        <w:t>Type</w:t>
      </w:r>
      <w:r w:rsidRPr="00735970">
        <w:t xml:space="preserve"> – </w:t>
      </w:r>
      <w:r>
        <w:t xml:space="preserve">тип </w:t>
      </w:r>
      <w:r w:rsidR="00BD3DB6">
        <w:t xml:space="preserve">семейства </w:t>
      </w:r>
      <w:r>
        <w:t>воздушного судна</w:t>
      </w:r>
    </w:p>
    <w:p w14:paraId="17287D12" w14:textId="20D9128F" w:rsidR="00735970" w:rsidRDefault="00735970" w:rsidP="009C7B59">
      <w:pPr>
        <w:pStyle w:val="a3"/>
        <w:numPr>
          <w:ilvl w:val="0"/>
          <w:numId w:val="17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E511F6B" wp14:editId="192F31B4">
                <wp:simplePos x="0" y="0"/>
                <wp:positionH relativeFrom="column">
                  <wp:posOffset>2146935</wp:posOffset>
                </wp:positionH>
                <wp:positionV relativeFrom="paragraph">
                  <wp:posOffset>115570</wp:posOffset>
                </wp:positionV>
                <wp:extent cx="3886200" cy="438150"/>
                <wp:effectExtent l="0" t="0" r="76200" b="95250"/>
                <wp:wrapNone/>
                <wp:docPr id="376" name="Прямая со стрелкой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0" cy="438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4D202" id="Прямая со стрелкой 376" o:spid="_x0000_s1026" type="#_x0000_t32" style="position:absolute;margin-left:169.05pt;margin-top:9.1pt;width:306pt;height:34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t>Выбор конкретного судна</w:t>
      </w:r>
    </w:p>
    <w:p w14:paraId="0752E2CD" w14:textId="77777777" w:rsidR="00735970" w:rsidRDefault="00735970" w:rsidP="00735970">
      <w:pPr>
        <w:pStyle w:val="a3"/>
        <w:numPr>
          <w:ilvl w:val="0"/>
          <w:numId w:val="18"/>
        </w:numPr>
      </w:pPr>
      <w:r w:rsidRPr="00BB1A8A">
        <w:rPr>
          <w:b/>
          <w:lang w:val="en-US"/>
        </w:rPr>
        <w:t>A</w:t>
      </w:r>
      <w:r w:rsidRPr="00BB1A8A">
        <w:rPr>
          <w:b/>
        </w:rPr>
        <w:t>/</w:t>
      </w:r>
      <w:r w:rsidRPr="00BB1A8A">
        <w:rPr>
          <w:b/>
          <w:lang w:val="en-US"/>
        </w:rPr>
        <w:t>C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Register</w:t>
      </w:r>
      <w:r w:rsidRPr="00BD3DB6">
        <w:t xml:space="preserve"> </w:t>
      </w:r>
      <w:r w:rsidR="00BD3DB6" w:rsidRPr="00BD3DB6">
        <w:t>–</w:t>
      </w:r>
      <w:r w:rsidRPr="00BD3DB6">
        <w:t xml:space="preserve"> </w:t>
      </w:r>
      <w:r w:rsidR="00BD3DB6">
        <w:t>регистрационный номер судна</w:t>
      </w:r>
    </w:p>
    <w:p w14:paraId="11D37BFC" w14:textId="77777777" w:rsidR="00BD3DB6" w:rsidRDefault="00BD3DB6" w:rsidP="00735970">
      <w:pPr>
        <w:pStyle w:val="a3"/>
        <w:numPr>
          <w:ilvl w:val="0"/>
          <w:numId w:val="18"/>
        </w:numPr>
      </w:pPr>
      <w:r w:rsidRPr="00BB1A8A">
        <w:rPr>
          <w:b/>
          <w:lang w:val="en-US"/>
        </w:rPr>
        <w:t>Description</w:t>
      </w:r>
      <w:r>
        <w:rPr>
          <w:lang w:val="en-US"/>
        </w:rPr>
        <w:t xml:space="preserve"> – </w:t>
      </w:r>
      <w:r>
        <w:t>описание</w:t>
      </w:r>
    </w:p>
    <w:p w14:paraId="79483E25" w14:textId="77777777" w:rsidR="00BD3DB6" w:rsidRDefault="00BD3DB6" w:rsidP="00735970">
      <w:pPr>
        <w:pStyle w:val="a3"/>
        <w:numPr>
          <w:ilvl w:val="0"/>
          <w:numId w:val="18"/>
        </w:numPr>
      </w:pPr>
      <w:r w:rsidRPr="00BB1A8A">
        <w:rPr>
          <w:b/>
          <w:lang w:val="en-US"/>
        </w:rPr>
        <w:t>A</w:t>
      </w:r>
      <w:r w:rsidRPr="00BB1A8A">
        <w:rPr>
          <w:b/>
        </w:rPr>
        <w:t>/</w:t>
      </w:r>
      <w:r w:rsidRPr="00BB1A8A">
        <w:rPr>
          <w:b/>
          <w:lang w:val="en-US"/>
        </w:rPr>
        <w:t>C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Type</w:t>
      </w:r>
      <w:r w:rsidRPr="00BD3DB6">
        <w:t xml:space="preserve"> – </w:t>
      </w:r>
      <w:r>
        <w:t>тип воздушного судна</w:t>
      </w:r>
    </w:p>
    <w:p w14:paraId="63851C35" w14:textId="77777777" w:rsidR="00BD3DB6" w:rsidRDefault="009C7B59" w:rsidP="009C7B59">
      <w:pPr>
        <w:rPr>
          <w:lang w:eastAsia="en-US"/>
        </w:rPr>
      </w:pPr>
      <w:r>
        <w:rPr>
          <w:lang w:eastAsia="en-US"/>
        </w:rPr>
        <w:t xml:space="preserve"> </w:t>
      </w:r>
    </w:p>
    <w:p w14:paraId="04980662" w14:textId="77777777" w:rsidR="00BD3DB6" w:rsidRDefault="00BD3DB6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57398B02" w14:textId="76B978BE" w:rsidR="00BD3DB6" w:rsidRDefault="001E64D9" w:rsidP="00BD3DB6">
      <w:pPr>
        <w:pStyle w:val="2"/>
      </w:pPr>
      <w:r>
        <w:rPr>
          <w:noProof/>
        </w:rPr>
        <w:lastRenderedPageBreak/>
        <w:drawing>
          <wp:anchor distT="0" distB="0" distL="114300" distR="114300" simplePos="0" relativeHeight="251873280" behindDoc="0" locked="0" layoutInCell="1" allowOverlap="1" wp14:anchorId="41EFF8C6" wp14:editId="0E39939E">
            <wp:simplePos x="0" y="0"/>
            <wp:positionH relativeFrom="column">
              <wp:posOffset>6362029</wp:posOffset>
            </wp:positionH>
            <wp:positionV relativeFrom="paragraph">
              <wp:posOffset>252706</wp:posOffset>
            </wp:positionV>
            <wp:extent cx="2714625" cy="5829300"/>
            <wp:effectExtent l="0" t="0" r="9525" b="0"/>
            <wp:wrapThrough wrapText="bothSides">
              <wp:wrapPolygon edited="0">
                <wp:start x="0" y="0"/>
                <wp:lineTo x="0" y="21529"/>
                <wp:lineTo x="21524" y="21529"/>
                <wp:lineTo x="21524" y="0"/>
                <wp:lineTo x="0" y="0"/>
              </wp:wrapPolygon>
            </wp:wrapThrough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DB6" w:rsidRPr="001E64D9">
        <w:rPr>
          <w:lang w:val="en-US"/>
        </w:rPr>
        <w:tab/>
      </w:r>
      <w:r w:rsidR="00BD3DB6" w:rsidRPr="001E64D9">
        <w:rPr>
          <w:lang w:val="en-US"/>
        </w:rPr>
        <w:tab/>
      </w:r>
      <w:r w:rsidR="00BD3DB6">
        <w:t>3.1.2. Раздел дополнительных критериев поиска</w:t>
      </w:r>
      <w:r w:rsidR="009D7C8B" w:rsidRPr="00F12A59">
        <w:t>, в котором возможно уточнение вида работ.</w:t>
      </w:r>
    </w:p>
    <w:p w14:paraId="5596A869" w14:textId="27455686" w:rsidR="00C85428" w:rsidRPr="005A28AF" w:rsidRDefault="005A28AF" w:rsidP="005A28AF">
      <w:pPr>
        <w:pStyle w:val="a3"/>
        <w:numPr>
          <w:ilvl w:val="0"/>
          <w:numId w:val="19"/>
        </w:numPr>
        <w:rPr>
          <w:rFonts w:ascii="Calibri" w:hAnsi="Calibri" w:cs="Calibri"/>
          <w:lang w:val="en-US"/>
        </w:rPr>
      </w:pPr>
      <w:r w:rsidRPr="00BB1A8A">
        <w:rPr>
          <w:rFonts w:ascii="Calibri" w:hAnsi="Calibri" w:cs="Calibri"/>
          <w:b/>
          <w:lang w:val="en-US"/>
        </w:rPr>
        <w:t>Range</w:t>
      </w:r>
      <w:r>
        <w:rPr>
          <w:rFonts w:ascii="Calibri" w:hAnsi="Calibri" w:cs="Calibri"/>
          <w:lang w:val="en-US"/>
        </w:rPr>
        <w:t xml:space="preserve"> – </w:t>
      </w:r>
      <w:r>
        <w:rPr>
          <w:rFonts w:ascii="Calibri" w:hAnsi="Calibri" w:cs="Calibri"/>
        </w:rPr>
        <w:t>временной промежуток</w:t>
      </w:r>
    </w:p>
    <w:p w14:paraId="0FC7B870" w14:textId="77777777" w:rsidR="005A28AF" w:rsidRPr="005A28AF" w:rsidRDefault="005A28AF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BB1A8A">
        <w:rPr>
          <w:rFonts w:ascii="Calibri" w:hAnsi="Calibri" w:cs="Calibri"/>
          <w:b/>
          <w:lang w:val="en-US"/>
        </w:rPr>
        <w:t>Due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in</w:t>
      </w:r>
      <w:r w:rsidRPr="00BB1A8A">
        <w:rPr>
          <w:rFonts w:ascii="Calibri" w:hAnsi="Calibri" w:cs="Calibri"/>
          <w:b/>
        </w:rPr>
        <w:t xml:space="preserve"> </w:t>
      </w:r>
      <w:r w:rsidRPr="005A28AF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к какому времени проблема должна быть решена</w:t>
      </w:r>
    </w:p>
    <w:p w14:paraId="7BFB5090" w14:textId="77777777" w:rsidR="005A28AF" w:rsidRDefault="005A28AF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BB1A8A">
        <w:rPr>
          <w:rFonts w:ascii="Calibri" w:hAnsi="Calibri" w:cs="Calibri"/>
          <w:b/>
          <w:lang w:val="en-US"/>
        </w:rPr>
        <w:t>Planned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in</w:t>
      </w:r>
      <w:r w:rsidRPr="005A28AF"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>в течение какого времени работы запланированы</w:t>
      </w:r>
    </w:p>
    <w:p w14:paraId="734EA722" w14:textId="77777777" w:rsidR="005A28AF" w:rsidRDefault="005A28AF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>
        <w:rPr>
          <w:rFonts w:ascii="Calibri" w:hAnsi="Calibri" w:cs="Calibri"/>
        </w:rPr>
        <w:t>Есть возможность выбора времени «</w:t>
      </w:r>
      <w:r w:rsidRPr="00A7397B">
        <w:rPr>
          <w:rFonts w:ascii="Calibri" w:hAnsi="Calibri" w:cs="Calibri"/>
          <w:b/>
          <w:lang w:val="en-US"/>
        </w:rPr>
        <w:t>OR</w:t>
      </w:r>
      <w:r>
        <w:rPr>
          <w:rFonts w:ascii="Calibri" w:hAnsi="Calibri" w:cs="Calibri"/>
        </w:rPr>
        <w:t>»</w:t>
      </w:r>
      <w:r w:rsidRPr="005A28AF">
        <w:rPr>
          <w:rFonts w:ascii="Calibri" w:hAnsi="Calibri" w:cs="Calibri"/>
        </w:rPr>
        <w:t xml:space="preserve"> &amp; </w:t>
      </w:r>
      <w:r>
        <w:rPr>
          <w:rFonts w:ascii="Calibri" w:hAnsi="Calibri" w:cs="Calibri"/>
        </w:rPr>
        <w:t>«</w:t>
      </w:r>
      <w:r w:rsidRPr="00A7397B">
        <w:rPr>
          <w:rFonts w:ascii="Calibri" w:hAnsi="Calibri" w:cs="Calibri"/>
          <w:b/>
          <w:lang w:val="en-US"/>
        </w:rPr>
        <w:t>AND</w:t>
      </w:r>
      <w:r>
        <w:rPr>
          <w:rFonts w:ascii="Calibri" w:hAnsi="Calibri" w:cs="Calibri"/>
        </w:rPr>
        <w:t>», которые обозначают «И» или «ИЛИ» соответственно.</w:t>
      </w:r>
    </w:p>
    <w:p w14:paraId="2B6EC940" w14:textId="77777777" w:rsidR="005A28AF" w:rsidRDefault="005A28AF" w:rsidP="005A28AF">
      <w:pPr>
        <w:pStyle w:val="a3"/>
        <w:numPr>
          <w:ilvl w:val="0"/>
          <w:numId w:val="19"/>
        </w:numPr>
        <w:rPr>
          <w:rFonts w:ascii="Calibri" w:hAnsi="Calibri" w:cs="Calibri"/>
        </w:rPr>
      </w:pPr>
      <w:r w:rsidRPr="00BB1A8A">
        <w:rPr>
          <w:rFonts w:ascii="Calibri" w:hAnsi="Calibri" w:cs="Calibri"/>
          <w:b/>
          <w:lang w:val="en-US"/>
        </w:rPr>
        <w:t>Event type options</w:t>
      </w:r>
      <w:r>
        <w:rPr>
          <w:rFonts w:ascii="Calibri" w:hAnsi="Calibri" w:cs="Calibri"/>
          <w:lang w:val="en-US"/>
        </w:rPr>
        <w:t xml:space="preserve"> – </w:t>
      </w:r>
      <w:r>
        <w:rPr>
          <w:rFonts w:ascii="Calibri" w:hAnsi="Calibri" w:cs="Calibri"/>
        </w:rPr>
        <w:t>тип события</w:t>
      </w:r>
    </w:p>
    <w:p w14:paraId="542B6681" w14:textId="6F93A3BC" w:rsidR="005A28AF" w:rsidRPr="00D50AE3" w:rsidRDefault="005A28AF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723776" behindDoc="0" locked="0" layoutInCell="1" allowOverlap="1" wp14:anchorId="65515787" wp14:editId="04B2F62C">
            <wp:simplePos x="0" y="0"/>
            <wp:positionH relativeFrom="column">
              <wp:posOffset>765810</wp:posOffset>
            </wp:positionH>
            <wp:positionV relativeFrom="paragraph">
              <wp:posOffset>12700</wp:posOffset>
            </wp:positionV>
            <wp:extent cx="209550" cy="219075"/>
            <wp:effectExtent l="0" t="0" r="0" b="9525"/>
            <wp:wrapThrough wrapText="bothSides">
              <wp:wrapPolygon edited="0">
                <wp:start x="0" y="0"/>
                <wp:lineTo x="0" y="20661"/>
                <wp:lineTo x="19636" y="20661"/>
                <wp:lineTo x="19636" y="0"/>
                <wp:lineTo x="0" y="0"/>
              </wp:wrapPolygon>
            </wp:wrapThrough>
            <wp:docPr id="378" name="Рисунок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0AE3">
        <w:rPr>
          <w:rFonts w:ascii="Calibri" w:hAnsi="Calibri" w:cs="Calibri"/>
          <w:lang w:val="en-US"/>
        </w:rPr>
        <w:t xml:space="preserve"> </w:t>
      </w:r>
      <w:r w:rsidR="006A58D1" w:rsidRPr="00BB1A8A">
        <w:rPr>
          <w:rFonts w:ascii="Calibri" w:hAnsi="Calibri" w:cs="Calibri"/>
          <w:b/>
          <w:lang w:val="en-US"/>
        </w:rPr>
        <w:t>S</w:t>
      </w:r>
      <w:r w:rsidRPr="00BB1A8A">
        <w:rPr>
          <w:rFonts w:ascii="Calibri" w:hAnsi="Calibri" w:cs="Calibri"/>
          <w:b/>
          <w:lang w:val="en-US"/>
        </w:rPr>
        <w:t>how CM workstep</w:t>
      </w:r>
      <w:r w:rsidRPr="00D50AE3">
        <w:rPr>
          <w:rFonts w:ascii="Calibri" w:hAnsi="Calibri" w:cs="Calibri"/>
          <w:lang w:val="en-US"/>
        </w:rPr>
        <w:t xml:space="preserve"> – </w:t>
      </w:r>
      <w:r w:rsidR="000274E7">
        <w:rPr>
          <w:rFonts w:ascii="Calibri" w:hAnsi="Calibri" w:cs="Calibri"/>
        </w:rPr>
        <w:t>цеховые</w:t>
      </w:r>
      <w:r w:rsidR="000274E7" w:rsidRPr="00D50AE3">
        <w:rPr>
          <w:rFonts w:ascii="Calibri" w:hAnsi="Calibri" w:cs="Calibri"/>
          <w:lang w:val="en-US"/>
        </w:rPr>
        <w:t xml:space="preserve"> </w:t>
      </w:r>
      <w:r w:rsidR="000274E7">
        <w:rPr>
          <w:rFonts w:ascii="Calibri" w:hAnsi="Calibri" w:cs="Calibri"/>
        </w:rPr>
        <w:t>работы</w:t>
      </w:r>
      <w:r w:rsidR="000274E7" w:rsidRPr="00D50AE3">
        <w:rPr>
          <w:rFonts w:ascii="Calibri" w:hAnsi="Calibri" w:cs="Calibri"/>
          <w:lang w:val="en-US"/>
        </w:rPr>
        <w:t xml:space="preserve"> (</w:t>
      </w:r>
      <w:r w:rsidR="00D50AE3">
        <w:rPr>
          <w:lang w:val="en-US"/>
        </w:rPr>
        <w:t>work</w:t>
      </w:r>
      <w:r w:rsidR="00D50AE3" w:rsidRPr="00D50AE3">
        <w:rPr>
          <w:lang w:val="en-US"/>
        </w:rPr>
        <w:t xml:space="preserve"> </w:t>
      </w:r>
      <w:r w:rsidR="00D50AE3">
        <w:rPr>
          <w:lang w:val="en-US"/>
        </w:rPr>
        <w:t>order</w:t>
      </w:r>
      <w:r w:rsidR="000274E7" w:rsidRPr="00D50AE3">
        <w:rPr>
          <w:rFonts w:ascii="Calibri" w:hAnsi="Calibri" w:cs="Calibri"/>
          <w:lang w:val="en-US"/>
        </w:rPr>
        <w:t>).</w:t>
      </w:r>
    </w:p>
    <w:p w14:paraId="20083CEE" w14:textId="0DFD64B4" w:rsidR="006A58D1" w:rsidRPr="006A58D1" w:rsidRDefault="001E64D9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874304" behindDoc="0" locked="0" layoutInCell="1" allowOverlap="1" wp14:anchorId="614613A3" wp14:editId="308E016E">
            <wp:simplePos x="0" y="0"/>
            <wp:positionH relativeFrom="column">
              <wp:posOffset>780667</wp:posOffset>
            </wp:positionH>
            <wp:positionV relativeFrom="paragraph">
              <wp:posOffset>12353</wp:posOffset>
            </wp:positionV>
            <wp:extent cx="238125" cy="238125"/>
            <wp:effectExtent l="0" t="0" r="9525" b="9525"/>
            <wp:wrapThrough wrapText="bothSides">
              <wp:wrapPolygon edited="0">
                <wp:start x="0" y="0"/>
                <wp:lineTo x="0" y="20736"/>
                <wp:lineTo x="20736" y="20736"/>
                <wp:lineTo x="20736" y="0"/>
                <wp:lineTo x="0" y="0"/>
              </wp:wrapPolygon>
            </wp:wrapThrough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58D1" w:rsidRPr="001E64D9">
        <w:rPr>
          <w:rFonts w:ascii="Calibri" w:hAnsi="Calibri" w:cs="Calibri"/>
          <w:lang w:val="en-US"/>
        </w:rPr>
        <w:t xml:space="preserve"> </w:t>
      </w:r>
      <w:r w:rsidR="006A58D1" w:rsidRPr="00BB1A8A">
        <w:rPr>
          <w:rFonts w:ascii="Calibri" w:hAnsi="Calibri" w:cs="Calibri"/>
          <w:b/>
          <w:lang w:val="en-US"/>
        </w:rPr>
        <w:t>Show</w:t>
      </w:r>
      <w:r w:rsidR="006A58D1" w:rsidRPr="00BB1A8A">
        <w:rPr>
          <w:rFonts w:ascii="Calibri" w:hAnsi="Calibri" w:cs="Calibri"/>
          <w:b/>
        </w:rPr>
        <w:t xml:space="preserve"> </w:t>
      </w:r>
      <w:r w:rsidR="006A58D1" w:rsidRPr="00BB1A8A">
        <w:rPr>
          <w:rFonts w:ascii="Calibri" w:hAnsi="Calibri" w:cs="Calibri"/>
          <w:b/>
          <w:lang w:val="en-US"/>
        </w:rPr>
        <w:t>generic</w:t>
      </w:r>
      <w:r w:rsidR="006A58D1" w:rsidRPr="00BB1A8A">
        <w:rPr>
          <w:rFonts w:ascii="Calibri" w:hAnsi="Calibri" w:cs="Calibri"/>
          <w:b/>
        </w:rPr>
        <w:t xml:space="preserve"> </w:t>
      </w:r>
      <w:r w:rsidR="006A58D1" w:rsidRPr="00BB1A8A">
        <w:rPr>
          <w:rFonts w:ascii="Calibri" w:hAnsi="Calibri" w:cs="Calibri"/>
          <w:b/>
          <w:lang w:val="en-US"/>
        </w:rPr>
        <w:t>event</w:t>
      </w:r>
      <w:r w:rsidR="006A58D1" w:rsidRPr="00F54AEF">
        <w:rPr>
          <w:rFonts w:ascii="Calibri" w:hAnsi="Calibri" w:cs="Calibri"/>
        </w:rPr>
        <w:t xml:space="preserve"> – </w:t>
      </w:r>
      <w:r w:rsidR="00F54AEF">
        <w:rPr>
          <w:rFonts w:ascii="Calibri" w:hAnsi="Calibri" w:cs="Calibri"/>
        </w:rPr>
        <w:t>созданные вручную потребности</w:t>
      </w:r>
      <w:r w:rsidR="00D50AE3" w:rsidRPr="00D50AE3">
        <w:rPr>
          <w:rFonts w:ascii="Calibri" w:hAnsi="Calibri" w:cs="Calibri"/>
        </w:rPr>
        <w:t xml:space="preserve"> </w:t>
      </w:r>
      <w:r w:rsidR="00F54AEF">
        <w:rPr>
          <w:rFonts w:ascii="Calibri" w:hAnsi="Calibri" w:cs="Calibri"/>
        </w:rPr>
        <w:t>(не используется).</w:t>
      </w:r>
    </w:p>
    <w:p w14:paraId="771636AC" w14:textId="5D231575" w:rsidR="006A58D1" w:rsidRDefault="006A58D1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>
        <w:rPr>
          <w:noProof/>
          <w:lang w:eastAsia="ru-RU"/>
        </w:rPr>
        <w:drawing>
          <wp:anchor distT="0" distB="0" distL="114300" distR="114300" simplePos="0" relativeHeight="251725824" behindDoc="0" locked="0" layoutInCell="1" allowOverlap="1" wp14:anchorId="624342C6" wp14:editId="49657F78">
            <wp:simplePos x="0" y="0"/>
            <wp:positionH relativeFrom="column">
              <wp:posOffset>756285</wp:posOffset>
            </wp:positionH>
            <wp:positionV relativeFrom="paragraph">
              <wp:posOffset>12065</wp:posOffset>
            </wp:positionV>
            <wp:extent cx="219075" cy="228600"/>
            <wp:effectExtent l="0" t="0" r="9525" b="0"/>
            <wp:wrapThrough wrapText="bothSides">
              <wp:wrapPolygon edited="0">
                <wp:start x="0" y="0"/>
                <wp:lineTo x="0" y="19800"/>
                <wp:lineTo x="20661" y="19800"/>
                <wp:lineTo x="20661" y="0"/>
                <wp:lineTo x="0" y="0"/>
              </wp:wrapPolygon>
            </wp:wrapThrough>
            <wp:docPr id="380" name="Рисунок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58D1">
        <w:rPr>
          <w:rFonts w:ascii="Calibri" w:hAnsi="Calibri" w:cs="Calibri"/>
        </w:rPr>
        <w:t xml:space="preserve"> </w:t>
      </w:r>
      <w:r w:rsidRPr="00BB1A8A">
        <w:rPr>
          <w:rFonts w:ascii="Calibri" w:hAnsi="Calibri" w:cs="Calibri"/>
          <w:b/>
          <w:lang w:val="en-US"/>
        </w:rPr>
        <w:t>Show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SRT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taskcard</w:t>
      </w:r>
      <w:r w:rsidRPr="006A58D1">
        <w:rPr>
          <w:rFonts w:ascii="Calibri" w:hAnsi="Calibri" w:cs="Calibri"/>
        </w:rPr>
        <w:t xml:space="preserve"> –</w:t>
      </w:r>
      <w:r w:rsidR="00C37845">
        <w:rPr>
          <w:rFonts w:ascii="Calibri" w:hAnsi="Calibri" w:cs="Calibri"/>
        </w:rPr>
        <w:t xml:space="preserve"> </w:t>
      </w:r>
      <w:r w:rsidR="00C37845" w:rsidRPr="004A086A">
        <w:rPr>
          <w:rFonts w:ascii="Calibri" w:hAnsi="Calibri" w:cs="Calibri"/>
        </w:rPr>
        <w:t>показать</w:t>
      </w:r>
      <w:r w:rsidRPr="004A086A">
        <w:rPr>
          <w:rFonts w:ascii="Calibri" w:hAnsi="Calibri" w:cs="Calibri"/>
        </w:rPr>
        <w:t xml:space="preserve"> </w:t>
      </w:r>
      <w:r w:rsidR="00F54AEF" w:rsidRPr="004A086A">
        <w:rPr>
          <w:rFonts w:ascii="Calibri" w:hAnsi="Calibri" w:cs="Calibri"/>
        </w:rPr>
        <w:t xml:space="preserve">потребности к </w:t>
      </w:r>
      <w:r w:rsidRPr="004A086A">
        <w:rPr>
          <w:rFonts w:ascii="Calibri" w:hAnsi="Calibri" w:cs="Calibri"/>
        </w:rPr>
        <w:t>одиночны</w:t>
      </w:r>
      <w:r w:rsidR="004A086A" w:rsidRPr="004A086A">
        <w:rPr>
          <w:rFonts w:ascii="Calibri" w:hAnsi="Calibri" w:cs="Calibri"/>
        </w:rPr>
        <w:t>м</w:t>
      </w:r>
      <w:r w:rsidRPr="004A086A">
        <w:rPr>
          <w:rFonts w:ascii="Calibri" w:hAnsi="Calibri" w:cs="Calibri"/>
        </w:rPr>
        <w:t xml:space="preserve"> </w:t>
      </w:r>
      <w:r w:rsidR="00D50AE3">
        <w:rPr>
          <w:rFonts w:ascii="Calibri" w:hAnsi="Calibri" w:cs="Calibri"/>
          <w:lang w:val="en-US"/>
        </w:rPr>
        <w:t>task</w:t>
      </w:r>
      <w:r w:rsidR="00D50AE3" w:rsidRPr="00D50AE3">
        <w:rPr>
          <w:rFonts w:ascii="Calibri" w:hAnsi="Calibri" w:cs="Calibri"/>
        </w:rPr>
        <w:t xml:space="preserve"> </w:t>
      </w:r>
      <w:r w:rsidR="00D50AE3">
        <w:rPr>
          <w:rFonts w:ascii="Calibri" w:hAnsi="Calibri" w:cs="Calibri"/>
          <w:lang w:val="en-US"/>
        </w:rPr>
        <w:t>card</w:t>
      </w:r>
      <w:r w:rsidRPr="004A086A">
        <w:rPr>
          <w:rFonts w:ascii="Calibri" w:hAnsi="Calibri" w:cs="Calibri"/>
        </w:rPr>
        <w:t>, не принадлежащие к чекам.</w:t>
      </w:r>
    </w:p>
    <w:p w14:paraId="25FB15B4" w14:textId="0E0DA5E0" w:rsidR="001E64D9" w:rsidRPr="00FF172D" w:rsidRDefault="001E64D9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</w:t>
      </w:r>
      <w:r w:rsidRPr="00576306">
        <w:pict w14:anchorId="725240BE">
          <v:shape id="Рисунок 59" o:spid="_x0000_i1055" type="#_x0000_t75" style="width:13.6pt;height:17pt;visibility:visible;mso-wrap-style:square">
            <v:imagedata r:id="rId24" o:title=""/>
          </v:shape>
        </w:pict>
      </w:r>
      <w:r w:rsidRPr="00FF172D">
        <w:rPr>
          <w:rFonts w:ascii="Calibri" w:hAnsi="Calibri" w:cs="Calibri"/>
          <w:lang w:val="en-US"/>
        </w:rPr>
        <w:t xml:space="preserve">     </w:t>
      </w:r>
      <w:r w:rsidRPr="00BB1A8A">
        <w:rPr>
          <w:rFonts w:ascii="Calibri" w:hAnsi="Calibri" w:cs="Calibri"/>
          <w:b/>
          <w:lang w:val="en-US"/>
        </w:rPr>
        <w:t>Show</w:t>
      </w:r>
      <w:r w:rsidRPr="00FF172D">
        <w:rPr>
          <w:rFonts w:ascii="Calibri" w:hAnsi="Calibri" w:cs="Calibri"/>
          <w:b/>
          <w:lang w:val="en-US"/>
        </w:rPr>
        <w:t xml:space="preserve"> </w:t>
      </w:r>
      <w:r>
        <w:rPr>
          <w:rFonts w:ascii="Calibri" w:hAnsi="Calibri" w:cs="Calibri"/>
          <w:b/>
          <w:lang w:val="en-US"/>
        </w:rPr>
        <w:t>order detail</w:t>
      </w:r>
      <w:r w:rsidRPr="00FF172D">
        <w:rPr>
          <w:rFonts w:ascii="Calibri" w:hAnsi="Calibri" w:cs="Calibri"/>
          <w:lang w:val="en-US"/>
        </w:rPr>
        <w:t xml:space="preserve"> – </w:t>
      </w:r>
      <w:r w:rsidRPr="004A086A">
        <w:rPr>
          <w:rFonts w:ascii="Calibri" w:hAnsi="Calibri" w:cs="Calibri"/>
        </w:rPr>
        <w:t>показать</w:t>
      </w:r>
      <w:r w:rsidRPr="00FF172D">
        <w:rPr>
          <w:rFonts w:ascii="Calibri" w:hAnsi="Calibri" w:cs="Calibri"/>
          <w:lang w:val="en-US"/>
        </w:rPr>
        <w:t xml:space="preserve"> </w:t>
      </w:r>
      <w:r w:rsidRPr="004A086A">
        <w:rPr>
          <w:rFonts w:ascii="Calibri" w:hAnsi="Calibri" w:cs="Calibri"/>
        </w:rPr>
        <w:t>потребности</w:t>
      </w:r>
      <w:r w:rsidRPr="00FF172D">
        <w:rPr>
          <w:rFonts w:ascii="Calibri" w:hAnsi="Calibri" w:cs="Calibri"/>
          <w:lang w:val="en-US"/>
        </w:rPr>
        <w:t xml:space="preserve"> </w:t>
      </w:r>
      <w:r w:rsidRPr="004A086A">
        <w:rPr>
          <w:rFonts w:ascii="Calibri" w:hAnsi="Calibri" w:cs="Calibri"/>
        </w:rPr>
        <w:t>к</w:t>
      </w:r>
      <w:r w:rsidRPr="00FF172D">
        <w:rPr>
          <w:rFonts w:ascii="Calibri" w:hAnsi="Calibri" w:cs="Calibri"/>
          <w:lang w:val="en-US"/>
        </w:rPr>
        <w:t xml:space="preserve"> </w:t>
      </w:r>
      <w:r w:rsidR="00FF172D">
        <w:rPr>
          <w:rFonts w:ascii="Calibri" w:hAnsi="Calibri" w:cs="Calibri"/>
          <w:lang w:val="en-US"/>
        </w:rPr>
        <w:t xml:space="preserve">component </w:t>
      </w:r>
      <w:r>
        <w:rPr>
          <w:lang w:val="en-US"/>
        </w:rPr>
        <w:t>work</w:t>
      </w:r>
      <w:r w:rsidRPr="00FF172D">
        <w:rPr>
          <w:lang w:val="en-US"/>
        </w:rPr>
        <w:t xml:space="preserve"> </w:t>
      </w:r>
      <w:r>
        <w:rPr>
          <w:lang w:val="en-US"/>
        </w:rPr>
        <w:t>order</w:t>
      </w:r>
      <w:r w:rsidRPr="00FF172D">
        <w:rPr>
          <w:rFonts w:ascii="Calibri" w:hAnsi="Calibri" w:cs="Calibri"/>
          <w:lang w:val="en-US"/>
        </w:rPr>
        <w:tab/>
      </w:r>
    </w:p>
    <w:p w14:paraId="2A3C57E0" w14:textId="77777777" w:rsidR="006A58D1" w:rsidRPr="004A086A" w:rsidRDefault="006A58D1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4A086A">
        <w:rPr>
          <w:noProof/>
          <w:lang w:eastAsia="ru-RU"/>
        </w:rPr>
        <w:drawing>
          <wp:anchor distT="0" distB="0" distL="114300" distR="114300" simplePos="0" relativeHeight="251726848" behindDoc="0" locked="0" layoutInCell="1" allowOverlap="1" wp14:anchorId="55D7FAC1" wp14:editId="59BBA7FC">
            <wp:simplePos x="0" y="0"/>
            <wp:positionH relativeFrom="column">
              <wp:posOffset>765810</wp:posOffset>
            </wp:positionH>
            <wp:positionV relativeFrom="paragraph">
              <wp:posOffset>6985</wp:posOffset>
            </wp:positionV>
            <wp:extent cx="190500" cy="209550"/>
            <wp:effectExtent l="0" t="0" r="0" b="0"/>
            <wp:wrapThrough wrapText="bothSides">
              <wp:wrapPolygon edited="0">
                <wp:start x="0" y="0"/>
                <wp:lineTo x="0" y="19636"/>
                <wp:lineTo x="19440" y="19636"/>
                <wp:lineTo x="19440" y="0"/>
                <wp:lineTo x="0" y="0"/>
              </wp:wrapPolygon>
            </wp:wrapThrough>
            <wp:docPr id="381" name="Рисунок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172D">
        <w:rPr>
          <w:rFonts w:ascii="Calibri" w:hAnsi="Calibri" w:cs="Calibri"/>
          <w:lang w:val="en-US"/>
        </w:rPr>
        <w:t xml:space="preserve"> </w:t>
      </w:r>
      <w:r w:rsidRPr="00BB1A8A">
        <w:rPr>
          <w:rFonts w:ascii="Calibri" w:hAnsi="Calibri" w:cs="Calibri"/>
          <w:b/>
          <w:lang w:val="en-US"/>
        </w:rPr>
        <w:t>Show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workorder</w:t>
      </w:r>
      <w:r w:rsidRPr="004A086A">
        <w:rPr>
          <w:rFonts w:ascii="Calibri" w:hAnsi="Calibri" w:cs="Calibri"/>
        </w:rPr>
        <w:t xml:space="preserve"> – </w:t>
      </w:r>
      <w:r w:rsidR="00C37845" w:rsidRPr="004A086A">
        <w:rPr>
          <w:rFonts w:ascii="Calibri" w:hAnsi="Calibri" w:cs="Calibri"/>
        </w:rPr>
        <w:t xml:space="preserve">показать </w:t>
      </w:r>
      <w:r w:rsidR="004A086A" w:rsidRPr="004A086A">
        <w:rPr>
          <w:rFonts w:ascii="Calibri" w:hAnsi="Calibri" w:cs="Calibri"/>
        </w:rPr>
        <w:t xml:space="preserve">потребности к </w:t>
      </w:r>
      <w:r w:rsidR="00D50AE3">
        <w:rPr>
          <w:lang w:val="en-US"/>
        </w:rPr>
        <w:t>work</w:t>
      </w:r>
      <w:r w:rsidR="00D50AE3" w:rsidRPr="00D50AE3">
        <w:t xml:space="preserve"> </w:t>
      </w:r>
      <w:r w:rsidR="00D50AE3">
        <w:rPr>
          <w:lang w:val="en-US"/>
        </w:rPr>
        <w:t>order</w:t>
      </w:r>
      <w:r w:rsidR="00C37845" w:rsidRPr="004A086A">
        <w:rPr>
          <w:rFonts w:ascii="Calibri" w:hAnsi="Calibri" w:cs="Calibri"/>
        </w:rPr>
        <w:t>.</w:t>
      </w:r>
    </w:p>
    <w:p w14:paraId="6803FBB9" w14:textId="77777777" w:rsidR="006A58D1" w:rsidRPr="004A086A" w:rsidRDefault="006A58D1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4A086A">
        <w:rPr>
          <w:noProof/>
          <w:lang w:eastAsia="ru-RU"/>
        </w:rPr>
        <w:drawing>
          <wp:anchor distT="0" distB="0" distL="114300" distR="114300" simplePos="0" relativeHeight="251727872" behindDoc="0" locked="0" layoutInCell="1" allowOverlap="1" wp14:anchorId="0F2861A4" wp14:editId="1B36840E">
            <wp:simplePos x="0" y="0"/>
            <wp:positionH relativeFrom="column">
              <wp:posOffset>756285</wp:posOffset>
            </wp:positionH>
            <wp:positionV relativeFrom="paragraph">
              <wp:posOffset>11430</wp:posOffset>
            </wp:positionV>
            <wp:extent cx="219075" cy="200025"/>
            <wp:effectExtent l="0" t="0" r="9525" b="9525"/>
            <wp:wrapThrough wrapText="bothSides">
              <wp:wrapPolygon edited="0">
                <wp:start x="0" y="0"/>
                <wp:lineTo x="0" y="20571"/>
                <wp:lineTo x="20661" y="20571"/>
                <wp:lineTo x="20661" y="0"/>
                <wp:lineTo x="0" y="0"/>
              </wp:wrapPolygon>
            </wp:wrapThrough>
            <wp:docPr id="382" name="Рисунок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086A">
        <w:rPr>
          <w:rFonts w:ascii="Calibri" w:hAnsi="Calibri" w:cs="Calibri"/>
        </w:rPr>
        <w:t xml:space="preserve"> </w:t>
      </w:r>
      <w:r w:rsidR="001E6007" w:rsidRPr="00BB1A8A">
        <w:rPr>
          <w:rFonts w:ascii="Calibri" w:hAnsi="Calibri" w:cs="Calibri"/>
          <w:b/>
          <w:lang w:val="en-US"/>
        </w:rPr>
        <w:t>S</w:t>
      </w:r>
      <w:r w:rsidRPr="00BB1A8A">
        <w:rPr>
          <w:rFonts w:ascii="Calibri" w:hAnsi="Calibri" w:cs="Calibri"/>
          <w:b/>
          <w:lang w:val="en-US"/>
        </w:rPr>
        <w:t>how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check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pending</w:t>
      </w:r>
      <w:r w:rsidRPr="004A086A">
        <w:rPr>
          <w:rFonts w:ascii="Calibri" w:hAnsi="Calibri" w:cs="Calibri"/>
        </w:rPr>
        <w:t xml:space="preserve"> – </w:t>
      </w:r>
      <w:r w:rsidR="00C37845" w:rsidRPr="004A086A">
        <w:rPr>
          <w:rFonts w:ascii="Calibri" w:hAnsi="Calibri" w:cs="Calibri"/>
        </w:rPr>
        <w:t xml:space="preserve">показать </w:t>
      </w:r>
      <w:r w:rsidR="004A086A" w:rsidRPr="004A086A">
        <w:rPr>
          <w:rFonts w:ascii="Calibri" w:hAnsi="Calibri" w:cs="Calibri"/>
        </w:rPr>
        <w:t>потребности к чекам</w:t>
      </w:r>
      <w:r w:rsidR="00C37845" w:rsidRPr="004A086A">
        <w:rPr>
          <w:rFonts w:ascii="Calibri" w:hAnsi="Calibri" w:cs="Calibri"/>
        </w:rPr>
        <w:t>.</w:t>
      </w:r>
    </w:p>
    <w:p w14:paraId="7BDCCFC1" w14:textId="42EA7A00" w:rsidR="006A58D1" w:rsidRDefault="006A58D1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4A086A">
        <w:rPr>
          <w:noProof/>
          <w:lang w:eastAsia="ru-RU"/>
        </w:rPr>
        <w:drawing>
          <wp:anchor distT="0" distB="0" distL="114300" distR="114300" simplePos="0" relativeHeight="251728896" behindDoc="0" locked="0" layoutInCell="1" allowOverlap="1" wp14:anchorId="1574DEC3" wp14:editId="3F9291DE">
            <wp:simplePos x="0" y="0"/>
            <wp:positionH relativeFrom="column">
              <wp:posOffset>775335</wp:posOffset>
            </wp:positionH>
            <wp:positionV relativeFrom="paragraph">
              <wp:posOffset>6350</wp:posOffset>
            </wp:positionV>
            <wp:extent cx="180975" cy="200025"/>
            <wp:effectExtent l="0" t="0" r="9525" b="9525"/>
            <wp:wrapThrough wrapText="bothSides">
              <wp:wrapPolygon edited="0">
                <wp:start x="0" y="0"/>
                <wp:lineTo x="0" y="20571"/>
                <wp:lineTo x="20463" y="20571"/>
                <wp:lineTo x="20463" y="0"/>
                <wp:lineTo x="0" y="0"/>
              </wp:wrapPolygon>
            </wp:wrapThrough>
            <wp:docPr id="383" name="Рисунок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086A">
        <w:rPr>
          <w:rFonts w:ascii="Calibri" w:hAnsi="Calibri" w:cs="Calibri"/>
        </w:rPr>
        <w:t xml:space="preserve"> </w:t>
      </w:r>
      <w:r w:rsidRPr="00BB1A8A">
        <w:rPr>
          <w:rFonts w:ascii="Calibri" w:hAnsi="Calibri" w:cs="Calibri"/>
          <w:b/>
          <w:lang w:val="en-US"/>
        </w:rPr>
        <w:t>Show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taskcard</w:t>
      </w:r>
      <w:r w:rsidR="00C37845" w:rsidRPr="004A086A">
        <w:rPr>
          <w:rFonts w:ascii="Calibri" w:hAnsi="Calibri" w:cs="Calibri"/>
        </w:rPr>
        <w:t xml:space="preserve"> – показать </w:t>
      </w:r>
      <w:r w:rsidR="004A086A" w:rsidRPr="004A086A">
        <w:rPr>
          <w:rFonts w:ascii="Calibri" w:hAnsi="Calibri" w:cs="Calibri"/>
        </w:rPr>
        <w:t xml:space="preserve">потребности к </w:t>
      </w:r>
      <w:r w:rsidR="00D50AE3">
        <w:rPr>
          <w:rFonts w:ascii="Calibri" w:hAnsi="Calibri" w:cs="Calibri"/>
          <w:lang w:val="en-US"/>
        </w:rPr>
        <w:t>task</w:t>
      </w:r>
      <w:r w:rsidR="00D50AE3" w:rsidRPr="00D50AE3">
        <w:rPr>
          <w:rFonts w:ascii="Calibri" w:hAnsi="Calibri" w:cs="Calibri"/>
        </w:rPr>
        <w:t xml:space="preserve"> </w:t>
      </w:r>
      <w:r w:rsidR="00D50AE3">
        <w:rPr>
          <w:rFonts w:ascii="Calibri" w:hAnsi="Calibri" w:cs="Calibri"/>
          <w:lang w:val="en-US"/>
        </w:rPr>
        <w:t>card</w:t>
      </w:r>
      <w:r w:rsidR="00C37845" w:rsidRPr="004A086A">
        <w:rPr>
          <w:rFonts w:ascii="Calibri" w:hAnsi="Calibri" w:cs="Calibri"/>
        </w:rPr>
        <w:t>, выполняемы</w:t>
      </w:r>
      <w:r w:rsidR="004A086A" w:rsidRPr="004A086A">
        <w:rPr>
          <w:rFonts w:ascii="Calibri" w:hAnsi="Calibri" w:cs="Calibri"/>
        </w:rPr>
        <w:t>м</w:t>
      </w:r>
      <w:r w:rsidR="00C37845" w:rsidRPr="004A086A">
        <w:rPr>
          <w:rFonts w:ascii="Calibri" w:hAnsi="Calibri" w:cs="Calibri"/>
        </w:rPr>
        <w:t xml:space="preserve"> в рамках чека.</w:t>
      </w:r>
    </w:p>
    <w:p w14:paraId="38572180" w14:textId="63A721E9" w:rsidR="00FF172D" w:rsidRPr="00FF172D" w:rsidRDefault="00FF172D" w:rsidP="00FF172D">
      <w:pPr>
        <w:pStyle w:val="a3"/>
        <w:numPr>
          <w:ilvl w:val="1"/>
          <w:numId w:val="19"/>
        </w:numPr>
        <w:ind w:left="993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</w:t>
      </w:r>
      <w:r>
        <w:rPr>
          <w:noProof/>
        </w:rPr>
        <w:drawing>
          <wp:inline distT="0" distB="0" distL="0" distR="0" wp14:anchorId="51CBFEB0" wp14:editId="19F68373">
            <wp:extent cx="228600" cy="2286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n-US"/>
        </w:rPr>
        <w:t xml:space="preserve">   </w:t>
      </w:r>
      <w:r w:rsidRPr="00BB1A8A">
        <w:rPr>
          <w:rFonts w:ascii="Calibri" w:hAnsi="Calibri" w:cs="Calibri"/>
          <w:b/>
          <w:lang w:val="en-US"/>
        </w:rPr>
        <w:t>Show</w:t>
      </w:r>
      <w:r w:rsidRPr="00FF172D">
        <w:rPr>
          <w:rFonts w:ascii="Calibri" w:hAnsi="Calibri" w:cs="Calibri"/>
          <w:b/>
          <w:lang w:val="en-US"/>
        </w:rPr>
        <w:t xml:space="preserve"> </w:t>
      </w:r>
      <w:r>
        <w:rPr>
          <w:rFonts w:ascii="Calibri" w:hAnsi="Calibri" w:cs="Calibri"/>
          <w:b/>
          <w:lang w:val="en-US"/>
        </w:rPr>
        <w:t>Effectivity Link</w:t>
      </w:r>
      <w:r w:rsidRPr="00FF172D">
        <w:rPr>
          <w:rFonts w:ascii="Calibri" w:hAnsi="Calibri" w:cs="Calibri"/>
          <w:lang w:val="en-US"/>
        </w:rPr>
        <w:t xml:space="preserve"> – </w:t>
      </w:r>
      <w:r w:rsidRPr="004A086A">
        <w:rPr>
          <w:rFonts w:ascii="Calibri" w:hAnsi="Calibri" w:cs="Calibri"/>
        </w:rPr>
        <w:t>показать</w:t>
      </w:r>
      <w:r w:rsidRPr="00FF172D">
        <w:rPr>
          <w:rFonts w:ascii="Calibri" w:hAnsi="Calibri" w:cs="Calibri"/>
          <w:lang w:val="en-US"/>
        </w:rPr>
        <w:t xml:space="preserve"> </w:t>
      </w:r>
      <w:r w:rsidRPr="004A086A">
        <w:rPr>
          <w:rFonts w:ascii="Calibri" w:hAnsi="Calibri" w:cs="Calibri"/>
        </w:rPr>
        <w:t>потребности</w:t>
      </w:r>
      <w:r w:rsidRPr="00FF172D">
        <w:rPr>
          <w:rFonts w:ascii="Calibri" w:hAnsi="Calibri" w:cs="Calibri"/>
          <w:lang w:val="en-US"/>
        </w:rPr>
        <w:t xml:space="preserve"> </w:t>
      </w:r>
      <w:r w:rsidRPr="004A086A">
        <w:rPr>
          <w:rFonts w:ascii="Calibri" w:hAnsi="Calibri" w:cs="Calibri"/>
        </w:rPr>
        <w:t>к</w:t>
      </w:r>
      <w:r w:rsidRPr="00FF172D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Effectivity Link</w:t>
      </w:r>
      <w:r w:rsidRPr="00FF172D">
        <w:rPr>
          <w:rFonts w:ascii="Calibri" w:hAnsi="Calibri" w:cs="Calibri"/>
          <w:lang w:val="en-US"/>
        </w:rPr>
        <w:tab/>
      </w:r>
    </w:p>
    <w:p w14:paraId="611B205D" w14:textId="77777777" w:rsidR="006A58D1" w:rsidRPr="00F54AEF" w:rsidRDefault="006A58D1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>
        <w:rPr>
          <w:noProof/>
          <w:lang w:eastAsia="ru-RU"/>
        </w:rPr>
        <w:drawing>
          <wp:anchor distT="0" distB="0" distL="114300" distR="114300" simplePos="0" relativeHeight="251729920" behindDoc="0" locked="0" layoutInCell="1" allowOverlap="1" wp14:anchorId="74F2BFDF" wp14:editId="1FB7C021">
            <wp:simplePos x="0" y="0"/>
            <wp:positionH relativeFrom="column">
              <wp:posOffset>794385</wp:posOffset>
            </wp:positionH>
            <wp:positionV relativeFrom="paragraph">
              <wp:posOffset>10795</wp:posOffset>
            </wp:positionV>
            <wp:extent cx="190500" cy="209550"/>
            <wp:effectExtent l="0" t="0" r="0" b="0"/>
            <wp:wrapThrough wrapText="bothSides">
              <wp:wrapPolygon edited="0">
                <wp:start x="0" y="0"/>
                <wp:lineTo x="0" y="19636"/>
                <wp:lineTo x="19440" y="19636"/>
                <wp:lineTo x="19440" y="0"/>
                <wp:lineTo x="0" y="0"/>
              </wp:wrapPolygon>
            </wp:wrapThrough>
            <wp:docPr id="608" name="Рисунок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172D">
        <w:rPr>
          <w:rFonts w:ascii="Calibri" w:hAnsi="Calibri" w:cs="Calibri"/>
          <w:lang w:val="en-US"/>
        </w:rPr>
        <w:t xml:space="preserve"> </w:t>
      </w:r>
      <w:r w:rsidRPr="00BB1A8A">
        <w:rPr>
          <w:rFonts w:ascii="Calibri" w:hAnsi="Calibri" w:cs="Calibri"/>
          <w:b/>
          <w:lang w:val="en-US"/>
        </w:rPr>
        <w:t>Show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pending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document</w:t>
      </w:r>
      <w:r w:rsidRPr="00F54AEF">
        <w:rPr>
          <w:rFonts w:ascii="Calibri" w:hAnsi="Calibri" w:cs="Calibri"/>
        </w:rPr>
        <w:t xml:space="preserve"> – </w:t>
      </w:r>
      <w:r w:rsidR="00F54AEF">
        <w:rPr>
          <w:rFonts w:ascii="Calibri" w:hAnsi="Calibri" w:cs="Calibri"/>
        </w:rPr>
        <w:t>показать потребности для документов (</w:t>
      </w:r>
      <w:r w:rsidR="00F54AEF">
        <w:rPr>
          <w:rFonts w:ascii="Calibri" w:hAnsi="Calibri" w:cs="Calibri"/>
          <w:lang w:val="en-US"/>
        </w:rPr>
        <w:t>AD</w:t>
      </w:r>
      <w:r w:rsidR="00F54AEF" w:rsidRPr="00F54AEF">
        <w:rPr>
          <w:rFonts w:ascii="Calibri" w:hAnsi="Calibri" w:cs="Calibri"/>
        </w:rPr>
        <w:t>/</w:t>
      </w:r>
      <w:r w:rsidR="00F54AEF">
        <w:rPr>
          <w:rFonts w:ascii="Calibri" w:hAnsi="Calibri" w:cs="Calibri"/>
          <w:lang w:val="en-US"/>
        </w:rPr>
        <w:t>SB</w:t>
      </w:r>
      <w:r w:rsidR="00F54AEF" w:rsidRPr="00F54AEF">
        <w:rPr>
          <w:rFonts w:ascii="Calibri" w:hAnsi="Calibri" w:cs="Calibri"/>
        </w:rPr>
        <w:t>).</w:t>
      </w:r>
    </w:p>
    <w:p w14:paraId="68B5765C" w14:textId="77777777" w:rsidR="006A58D1" w:rsidRPr="006A58D1" w:rsidRDefault="001E6007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>
        <w:rPr>
          <w:noProof/>
          <w:lang w:eastAsia="ru-RU"/>
        </w:rPr>
        <w:drawing>
          <wp:anchor distT="0" distB="0" distL="114300" distR="114300" simplePos="0" relativeHeight="251731968" behindDoc="0" locked="0" layoutInCell="1" allowOverlap="1" wp14:anchorId="67527E0A" wp14:editId="62BA2D7B">
            <wp:simplePos x="0" y="0"/>
            <wp:positionH relativeFrom="column">
              <wp:posOffset>765810</wp:posOffset>
            </wp:positionH>
            <wp:positionV relativeFrom="paragraph">
              <wp:posOffset>339725</wp:posOffset>
            </wp:positionV>
            <wp:extent cx="219075" cy="209550"/>
            <wp:effectExtent l="0" t="0" r="9525" b="0"/>
            <wp:wrapThrough wrapText="bothSides">
              <wp:wrapPolygon edited="0">
                <wp:start x="0" y="0"/>
                <wp:lineTo x="0" y="19636"/>
                <wp:lineTo x="20661" y="19636"/>
                <wp:lineTo x="20661" y="0"/>
                <wp:lineTo x="0" y="0"/>
              </wp:wrapPolygon>
            </wp:wrapThrough>
            <wp:docPr id="610" name="Рисунок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30944" behindDoc="0" locked="0" layoutInCell="1" allowOverlap="1" wp14:anchorId="1B6FBE73" wp14:editId="28E9F16F">
            <wp:simplePos x="0" y="0"/>
            <wp:positionH relativeFrom="column">
              <wp:posOffset>775335</wp:posOffset>
            </wp:positionH>
            <wp:positionV relativeFrom="paragraph">
              <wp:posOffset>6350</wp:posOffset>
            </wp:positionV>
            <wp:extent cx="200025" cy="180975"/>
            <wp:effectExtent l="0" t="0" r="9525" b="9525"/>
            <wp:wrapThrough wrapText="bothSides">
              <wp:wrapPolygon edited="0">
                <wp:start x="0" y="0"/>
                <wp:lineTo x="0" y="20463"/>
                <wp:lineTo x="20571" y="20463"/>
                <wp:lineTo x="20571" y="0"/>
                <wp:lineTo x="0" y="0"/>
              </wp:wrapPolygon>
            </wp:wrapThrough>
            <wp:docPr id="609" name="Рисунок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58D1" w:rsidRPr="00F54AEF">
        <w:rPr>
          <w:rFonts w:ascii="Calibri" w:hAnsi="Calibri" w:cs="Calibri"/>
        </w:rPr>
        <w:t xml:space="preserve"> </w:t>
      </w:r>
      <w:r w:rsidR="006A58D1" w:rsidRPr="00BB1A8A">
        <w:rPr>
          <w:rFonts w:ascii="Calibri" w:hAnsi="Calibri" w:cs="Calibri"/>
          <w:b/>
          <w:lang w:val="en-US"/>
        </w:rPr>
        <w:t>Show</w:t>
      </w:r>
      <w:r w:rsidR="006A58D1" w:rsidRPr="00BB1A8A">
        <w:rPr>
          <w:rFonts w:ascii="Calibri" w:hAnsi="Calibri" w:cs="Calibri"/>
          <w:b/>
        </w:rPr>
        <w:t xml:space="preserve"> </w:t>
      </w:r>
      <w:r w:rsidR="006A58D1" w:rsidRPr="00BB1A8A">
        <w:rPr>
          <w:rFonts w:ascii="Calibri" w:hAnsi="Calibri" w:cs="Calibri"/>
          <w:b/>
          <w:lang w:val="en-US"/>
        </w:rPr>
        <w:t>part</w:t>
      </w:r>
      <w:r w:rsidR="006A58D1" w:rsidRPr="00BB1A8A">
        <w:rPr>
          <w:rFonts w:ascii="Calibri" w:hAnsi="Calibri" w:cs="Calibri"/>
          <w:b/>
        </w:rPr>
        <w:t xml:space="preserve"> </w:t>
      </w:r>
      <w:r w:rsidR="006A58D1" w:rsidRPr="00BB1A8A">
        <w:rPr>
          <w:rFonts w:ascii="Calibri" w:hAnsi="Calibri" w:cs="Calibri"/>
          <w:b/>
          <w:lang w:val="en-US"/>
        </w:rPr>
        <w:t>requirement</w:t>
      </w:r>
      <w:r w:rsidR="006A58D1" w:rsidRPr="00BB1A8A">
        <w:rPr>
          <w:rFonts w:ascii="Calibri" w:hAnsi="Calibri" w:cs="Calibri"/>
          <w:b/>
        </w:rPr>
        <w:t xml:space="preserve"> </w:t>
      </w:r>
      <w:r w:rsidR="006A58D1" w:rsidRPr="00BB1A8A">
        <w:rPr>
          <w:rFonts w:ascii="Calibri" w:hAnsi="Calibri" w:cs="Calibri"/>
          <w:b/>
          <w:lang w:val="en-US"/>
        </w:rPr>
        <w:t>effectivity</w:t>
      </w:r>
      <w:r w:rsidR="006A58D1" w:rsidRPr="00F54AEF">
        <w:rPr>
          <w:rFonts w:ascii="Calibri" w:hAnsi="Calibri" w:cs="Calibri"/>
        </w:rPr>
        <w:t xml:space="preserve"> – </w:t>
      </w:r>
      <w:r w:rsidR="00F54AEF">
        <w:rPr>
          <w:rFonts w:ascii="Calibri" w:hAnsi="Calibri" w:cs="Calibri"/>
        </w:rPr>
        <w:t xml:space="preserve">показать потребности для </w:t>
      </w:r>
      <w:r w:rsidR="00D50AE3">
        <w:rPr>
          <w:rFonts w:ascii="Calibri" w:hAnsi="Calibri" w:cs="Calibri"/>
        </w:rPr>
        <w:t>обслуживания</w:t>
      </w:r>
      <w:r w:rsidR="00F54AEF">
        <w:rPr>
          <w:rFonts w:ascii="Calibri" w:hAnsi="Calibri" w:cs="Calibri"/>
        </w:rPr>
        <w:t xml:space="preserve"> компонентов «на крыле».</w:t>
      </w:r>
    </w:p>
    <w:p w14:paraId="148A9AD0" w14:textId="47B72804" w:rsidR="00C37845" w:rsidRDefault="006A58D1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C37845">
        <w:rPr>
          <w:rFonts w:ascii="Calibri" w:hAnsi="Calibri" w:cs="Calibri"/>
        </w:rPr>
        <w:t xml:space="preserve"> </w:t>
      </w:r>
      <w:r w:rsidRPr="00BB1A8A">
        <w:rPr>
          <w:rFonts w:ascii="Calibri" w:hAnsi="Calibri" w:cs="Calibri"/>
          <w:b/>
          <w:lang w:val="en-US"/>
        </w:rPr>
        <w:t>Show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replacement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event</w:t>
      </w:r>
      <w:r w:rsidRPr="00C37845">
        <w:rPr>
          <w:rFonts w:ascii="Calibri" w:hAnsi="Calibri" w:cs="Calibri"/>
        </w:rPr>
        <w:t xml:space="preserve"> </w:t>
      </w:r>
      <w:r w:rsidR="00C37845" w:rsidRPr="00C37845">
        <w:rPr>
          <w:rFonts w:ascii="Calibri" w:hAnsi="Calibri" w:cs="Calibri"/>
        </w:rPr>
        <w:t>–</w:t>
      </w:r>
      <w:r w:rsidRPr="00C37845">
        <w:rPr>
          <w:rFonts w:ascii="Calibri" w:hAnsi="Calibri" w:cs="Calibri"/>
        </w:rPr>
        <w:t xml:space="preserve"> </w:t>
      </w:r>
      <w:r w:rsidR="00C37845" w:rsidRPr="00C37845">
        <w:rPr>
          <w:rFonts w:ascii="Calibri" w:hAnsi="Calibri" w:cs="Calibri"/>
        </w:rPr>
        <w:t>показать события по замене оборудования.</w:t>
      </w:r>
    </w:p>
    <w:p w14:paraId="5886F1DA" w14:textId="55DD3376" w:rsidR="00C5651E" w:rsidRPr="00C531AE" w:rsidRDefault="00C5651E" w:rsidP="00C5651E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    </w:t>
      </w:r>
      <w:r>
        <w:rPr>
          <w:noProof/>
        </w:rPr>
        <w:drawing>
          <wp:inline distT="0" distB="0" distL="0" distR="0" wp14:anchorId="2E9D0B03" wp14:editId="59BC2D0F">
            <wp:extent cx="190500" cy="2286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n-US"/>
        </w:rPr>
        <w:t xml:space="preserve">    </w:t>
      </w:r>
      <w:r w:rsidRPr="00BB1A8A">
        <w:rPr>
          <w:rFonts w:ascii="Calibri" w:hAnsi="Calibri" w:cs="Calibri"/>
          <w:b/>
          <w:lang w:val="en-US"/>
        </w:rPr>
        <w:t>Show</w:t>
      </w:r>
      <w:r w:rsidRPr="00BB1A8A">
        <w:rPr>
          <w:rFonts w:ascii="Calibri" w:hAnsi="Calibri" w:cs="Calibri"/>
          <w:b/>
        </w:rPr>
        <w:t xml:space="preserve"> </w:t>
      </w:r>
      <w:r w:rsidR="00863A71">
        <w:rPr>
          <w:rFonts w:ascii="Calibri" w:hAnsi="Calibri" w:cs="Calibri"/>
          <w:b/>
          <w:lang w:val="en-US"/>
        </w:rPr>
        <w:t>J</w:t>
      </w:r>
      <w:r>
        <w:rPr>
          <w:rFonts w:ascii="Calibri" w:hAnsi="Calibri" w:cs="Calibri"/>
          <w:b/>
          <w:lang w:val="en-US"/>
        </w:rPr>
        <w:t xml:space="preserve">obCard </w:t>
      </w:r>
      <w:r>
        <w:rPr>
          <w:rFonts w:ascii="Calibri" w:hAnsi="Calibri" w:cs="Calibri"/>
          <w:lang w:val="en-US"/>
        </w:rPr>
        <w:t>–</w:t>
      </w:r>
      <w:r w:rsidRPr="00C5651E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отобразить </w:t>
      </w:r>
      <w:r w:rsidR="00863A71">
        <w:rPr>
          <w:rFonts w:ascii="Calibri" w:hAnsi="Calibri" w:cs="Calibri"/>
          <w:lang w:val="en-US"/>
        </w:rPr>
        <w:t>JobCards</w:t>
      </w:r>
    </w:p>
    <w:p w14:paraId="220C1F5E" w14:textId="4679C528" w:rsidR="00C531AE" w:rsidRPr="00C531AE" w:rsidRDefault="00C531AE" w:rsidP="00C5651E">
      <w:pPr>
        <w:pStyle w:val="a3"/>
        <w:numPr>
          <w:ilvl w:val="1"/>
          <w:numId w:val="19"/>
        </w:numPr>
        <w:ind w:left="993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</w:t>
      </w:r>
      <w:r>
        <w:rPr>
          <w:noProof/>
        </w:rPr>
        <w:drawing>
          <wp:inline distT="0" distB="0" distL="0" distR="0" wp14:anchorId="4A588C6E" wp14:editId="42104428">
            <wp:extent cx="247650" cy="219075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n-US"/>
        </w:rPr>
        <w:t xml:space="preserve">    </w:t>
      </w:r>
      <w:r w:rsidRPr="00C531AE">
        <w:rPr>
          <w:rFonts w:ascii="Calibri" w:hAnsi="Calibri" w:cs="Calibri"/>
          <w:b/>
          <w:lang w:val="en-US"/>
        </w:rPr>
        <w:t>Show Customer Requirement</w:t>
      </w:r>
      <w:r>
        <w:rPr>
          <w:rFonts w:ascii="Calibri" w:hAnsi="Calibri" w:cs="Calibri"/>
          <w:lang w:val="en-US"/>
        </w:rPr>
        <w:t xml:space="preserve"> – </w:t>
      </w:r>
      <w:r>
        <w:rPr>
          <w:rFonts w:ascii="Calibri" w:hAnsi="Calibri" w:cs="Calibri"/>
        </w:rPr>
        <w:t>отобразить</w:t>
      </w:r>
      <w:r w:rsidRPr="00C531AE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пользовательские</w:t>
      </w:r>
      <w:r w:rsidRPr="00C531AE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Requirements</w:t>
      </w:r>
    </w:p>
    <w:p w14:paraId="2461ECEA" w14:textId="77777777" w:rsidR="00C37845" w:rsidRPr="001E6007" w:rsidRDefault="00C37845" w:rsidP="00C37845">
      <w:pPr>
        <w:pStyle w:val="a3"/>
        <w:numPr>
          <w:ilvl w:val="0"/>
          <w:numId w:val="19"/>
        </w:numPr>
        <w:rPr>
          <w:rFonts w:ascii="Calibri" w:hAnsi="Calibri" w:cs="Calibri"/>
          <w:lang w:val="en-US"/>
        </w:rPr>
      </w:pPr>
      <w:r w:rsidRPr="00BB1A8A">
        <w:rPr>
          <w:rFonts w:ascii="Calibri" w:hAnsi="Calibri" w:cs="Calibri"/>
          <w:b/>
          <w:lang w:val="en-US"/>
        </w:rPr>
        <w:t>ATA Chapter options</w:t>
      </w:r>
      <w:r>
        <w:rPr>
          <w:rFonts w:ascii="Calibri" w:hAnsi="Calibri" w:cs="Calibri"/>
          <w:lang w:val="en-US"/>
        </w:rPr>
        <w:t xml:space="preserve"> – </w:t>
      </w:r>
      <w:r w:rsidR="000274E7">
        <w:rPr>
          <w:rFonts w:ascii="Calibri" w:hAnsi="Calibri" w:cs="Calibri"/>
        </w:rPr>
        <w:t>опции</w:t>
      </w:r>
      <w:r w:rsidR="000274E7" w:rsidRPr="001E6007">
        <w:rPr>
          <w:rFonts w:ascii="Calibri" w:hAnsi="Calibri" w:cs="Calibri"/>
          <w:lang w:val="en-US"/>
        </w:rPr>
        <w:t xml:space="preserve"> </w:t>
      </w:r>
      <w:r w:rsidR="000274E7">
        <w:rPr>
          <w:rFonts w:ascii="Calibri" w:hAnsi="Calibri" w:cs="Calibri"/>
        </w:rPr>
        <w:t>АТА</w:t>
      </w:r>
    </w:p>
    <w:p w14:paraId="5BCA8E32" w14:textId="77777777" w:rsidR="00C37845" w:rsidRPr="000274E7" w:rsidRDefault="00C37845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BB1A8A">
        <w:rPr>
          <w:rFonts w:ascii="Calibri" w:hAnsi="Calibri" w:cs="Calibri"/>
          <w:b/>
          <w:lang w:val="en-US"/>
        </w:rPr>
        <w:t>Evevt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ATA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Chpt</w:t>
      </w:r>
      <w:r w:rsidRPr="00BB1A8A">
        <w:rPr>
          <w:rFonts w:ascii="Calibri" w:hAnsi="Calibri" w:cs="Calibri"/>
          <w:b/>
        </w:rPr>
        <w:t>.</w:t>
      </w:r>
      <w:r w:rsidRPr="000274E7">
        <w:rPr>
          <w:rFonts w:ascii="Calibri" w:hAnsi="Calibri" w:cs="Calibri"/>
        </w:rPr>
        <w:t xml:space="preserve"> </w:t>
      </w:r>
      <w:r w:rsidR="000274E7" w:rsidRPr="000274E7">
        <w:rPr>
          <w:rFonts w:ascii="Calibri" w:hAnsi="Calibri" w:cs="Calibri"/>
        </w:rPr>
        <w:t>–</w:t>
      </w:r>
      <w:r w:rsidRPr="000274E7">
        <w:rPr>
          <w:rFonts w:ascii="Calibri" w:hAnsi="Calibri" w:cs="Calibri"/>
        </w:rPr>
        <w:t xml:space="preserve"> </w:t>
      </w:r>
      <w:r w:rsidR="000274E7">
        <w:rPr>
          <w:rFonts w:ascii="Calibri" w:hAnsi="Calibri" w:cs="Calibri"/>
        </w:rPr>
        <w:t>глава АТА события.</w:t>
      </w:r>
    </w:p>
    <w:p w14:paraId="04BDEF0E" w14:textId="77777777" w:rsidR="00C37845" w:rsidRPr="00C37845" w:rsidRDefault="00C37845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BB1A8A">
        <w:rPr>
          <w:rFonts w:ascii="Calibri" w:hAnsi="Calibri" w:cs="Calibri"/>
          <w:b/>
          <w:lang w:val="en-US"/>
        </w:rPr>
        <w:t>P</w:t>
      </w:r>
      <w:r w:rsidR="000274E7" w:rsidRPr="00BB1A8A">
        <w:rPr>
          <w:rFonts w:ascii="Calibri" w:hAnsi="Calibri" w:cs="Calibri"/>
          <w:b/>
          <w:lang w:val="en-US"/>
        </w:rPr>
        <w:t>a</w:t>
      </w:r>
      <w:r w:rsidRPr="00BB1A8A">
        <w:rPr>
          <w:rFonts w:ascii="Calibri" w:hAnsi="Calibri" w:cs="Calibri"/>
          <w:b/>
          <w:lang w:val="en-US"/>
        </w:rPr>
        <w:t>rt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ATA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Chpt</w:t>
      </w:r>
      <w:r w:rsidRPr="00BB1A8A">
        <w:rPr>
          <w:rFonts w:ascii="Calibri" w:hAnsi="Calibri" w:cs="Calibri"/>
          <w:b/>
        </w:rPr>
        <w:t>.</w:t>
      </w:r>
      <w:r w:rsidRPr="000274E7">
        <w:rPr>
          <w:rFonts w:ascii="Calibri" w:hAnsi="Calibri" w:cs="Calibri"/>
        </w:rPr>
        <w:t xml:space="preserve"> – </w:t>
      </w:r>
      <w:r w:rsidR="000274E7">
        <w:rPr>
          <w:rFonts w:ascii="Calibri" w:hAnsi="Calibri" w:cs="Calibri"/>
        </w:rPr>
        <w:t>глава АТА партийного номера.</w:t>
      </w:r>
    </w:p>
    <w:p w14:paraId="0588AC3A" w14:textId="77777777" w:rsidR="00C37845" w:rsidRPr="00C37845" w:rsidRDefault="00C37845" w:rsidP="00C37845">
      <w:pPr>
        <w:pStyle w:val="a3"/>
        <w:numPr>
          <w:ilvl w:val="0"/>
          <w:numId w:val="19"/>
        </w:numPr>
        <w:rPr>
          <w:rFonts w:ascii="Calibri" w:hAnsi="Calibri" w:cs="Calibri"/>
        </w:rPr>
      </w:pPr>
      <w:r w:rsidRPr="00BB1A8A">
        <w:rPr>
          <w:rFonts w:ascii="Calibri" w:hAnsi="Calibri" w:cs="Calibri"/>
          <w:b/>
          <w:lang w:val="en-US"/>
        </w:rPr>
        <w:t>Part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special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types</w:t>
      </w:r>
      <w:r w:rsidRPr="00F54AEF">
        <w:rPr>
          <w:rFonts w:ascii="Calibri" w:hAnsi="Calibri" w:cs="Calibri"/>
        </w:rPr>
        <w:t xml:space="preserve"> – </w:t>
      </w:r>
      <w:r w:rsidR="00F54AEF">
        <w:rPr>
          <w:rFonts w:ascii="Calibri" w:hAnsi="Calibri" w:cs="Calibri"/>
        </w:rPr>
        <w:t>специальные коды к партийному номеру.</w:t>
      </w:r>
    </w:p>
    <w:p w14:paraId="6743F320" w14:textId="77777777" w:rsidR="00C37845" w:rsidRPr="00C37845" w:rsidRDefault="00C37845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BB1A8A">
        <w:rPr>
          <w:rFonts w:ascii="Calibri" w:hAnsi="Calibri" w:cs="Calibri"/>
          <w:b/>
          <w:lang w:val="en-US"/>
        </w:rPr>
        <w:t>Part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special</w:t>
      </w:r>
      <w:r w:rsidRPr="000274E7">
        <w:rPr>
          <w:rFonts w:ascii="Calibri" w:hAnsi="Calibri" w:cs="Calibri"/>
        </w:rPr>
        <w:t xml:space="preserve"> – </w:t>
      </w:r>
      <w:r w:rsidR="000274E7">
        <w:rPr>
          <w:rFonts w:ascii="Calibri" w:hAnsi="Calibri" w:cs="Calibri"/>
        </w:rPr>
        <w:t xml:space="preserve">группа закупок (начинается на </w:t>
      </w:r>
      <w:r w:rsidR="000274E7">
        <w:rPr>
          <w:rFonts w:ascii="Calibri" w:hAnsi="Calibri" w:cs="Calibri"/>
          <w:lang w:val="en-US"/>
        </w:rPr>
        <w:t>PR</w:t>
      </w:r>
      <w:r w:rsidR="000274E7">
        <w:rPr>
          <w:rFonts w:ascii="Calibri" w:hAnsi="Calibri" w:cs="Calibri"/>
        </w:rPr>
        <w:t>) или группа плановиков (</w:t>
      </w:r>
      <w:r w:rsidR="000274E7">
        <w:rPr>
          <w:rFonts w:ascii="Calibri" w:hAnsi="Calibri" w:cs="Calibri"/>
          <w:lang w:val="en-US"/>
        </w:rPr>
        <w:t>PL</w:t>
      </w:r>
      <w:r w:rsidR="000274E7">
        <w:rPr>
          <w:rFonts w:ascii="Calibri" w:hAnsi="Calibri" w:cs="Calibri"/>
        </w:rPr>
        <w:t>).</w:t>
      </w:r>
    </w:p>
    <w:p w14:paraId="34D30C76" w14:textId="77777777" w:rsidR="00C37845" w:rsidRPr="00C37845" w:rsidRDefault="00C37845" w:rsidP="001E6007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BB1A8A">
        <w:rPr>
          <w:rFonts w:ascii="Calibri" w:hAnsi="Calibri" w:cs="Calibri"/>
          <w:b/>
          <w:lang w:val="en-US"/>
        </w:rPr>
        <w:t>Reference</w:t>
      </w:r>
      <w:r w:rsidRPr="00F54AEF">
        <w:rPr>
          <w:rFonts w:ascii="Calibri" w:hAnsi="Calibri" w:cs="Calibri"/>
        </w:rPr>
        <w:t xml:space="preserve"> – </w:t>
      </w:r>
      <w:r w:rsidR="00F54AEF">
        <w:rPr>
          <w:rFonts w:ascii="Calibri" w:hAnsi="Calibri" w:cs="Calibri"/>
        </w:rPr>
        <w:t>дополнительная информация к специальным кодам.</w:t>
      </w:r>
    </w:p>
    <w:p w14:paraId="1F91CBAF" w14:textId="77777777" w:rsidR="00C37845" w:rsidRPr="00D50AE3" w:rsidRDefault="00C37845" w:rsidP="00C37845">
      <w:pPr>
        <w:pStyle w:val="a3"/>
        <w:numPr>
          <w:ilvl w:val="0"/>
          <w:numId w:val="19"/>
        </w:numPr>
        <w:rPr>
          <w:rFonts w:ascii="Calibri" w:hAnsi="Calibri" w:cs="Calibri"/>
          <w:lang w:val="en-US"/>
        </w:rPr>
      </w:pPr>
      <w:r w:rsidRPr="00BB1A8A">
        <w:rPr>
          <w:rFonts w:ascii="Calibri" w:hAnsi="Calibri" w:cs="Calibri"/>
          <w:b/>
          <w:lang w:val="en-US"/>
        </w:rPr>
        <w:t>Workpackage options</w:t>
      </w:r>
      <w:r>
        <w:rPr>
          <w:rFonts w:ascii="Calibri" w:hAnsi="Calibri" w:cs="Calibri"/>
          <w:lang w:val="en-US"/>
        </w:rPr>
        <w:t xml:space="preserve"> – </w:t>
      </w:r>
      <w:r w:rsidR="000274E7">
        <w:rPr>
          <w:rFonts w:ascii="Calibri" w:hAnsi="Calibri" w:cs="Calibri"/>
        </w:rPr>
        <w:t>имеющиеся</w:t>
      </w:r>
      <w:r w:rsidRPr="00D50AE3">
        <w:rPr>
          <w:rFonts w:ascii="Calibri" w:hAnsi="Calibri" w:cs="Calibri"/>
          <w:lang w:val="en-US"/>
        </w:rPr>
        <w:t xml:space="preserve"> </w:t>
      </w:r>
      <w:r w:rsidR="00D50AE3">
        <w:rPr>
          <w:lang w:val="en-US"/>
        </w:rPr>
        <w:t>work</w:t>
      </w:r>
      <w:r w:rsidR="00D50AE3" w:rsidRPr="00D50AE3">
        <w:rPr>
          <w:lang w:val="en-US"/>
        </w:rPr>
        <w:t xml:space="preserve"> </w:t>
      </w:r>
      <w:r w:rsidR="00D50AE3">
        <w:rPr>
          <w:lang w:val="en-US"/>
        </w:rPr>
        <w:t>order</w:t>
      </w:r>
      <w:r w:rsidRPr="00D50AE3">
        <w:rPr>
          <w:rFonts w:ascii="Calibri" w:hAnsi="Calibri" w:cs="Calibri"/>
          <w:lang w:val="en-US"/>
        </w:rPr>
        <w:t>.</w:t>
      </w:r>
    </w:p>
    <w:p w14:paraId="373FB09F" w14:textId="77777777" w:rsidR="00C37845" w:rsidRPr="00C37845" w:rsidRDefault="00C37845" w:rsidP="00C37845">
      <w:pPr>
        <w:pStyle w:val="a3"/>
        <w:numPr>
          <w:ilvl w:val="0"/>
          <w:numId w:val="19"/>
        </w:numPr>
        <w:rPr>
          <w:rFonts w:ascii="Calibri" w:hAnsi="Calibri" w:cs="Calibri"/>
        </w:rPr>
      </w:pPr>
      <w:r w:rsidRPr="00BB1A8A">
        <w:rPr>
          <w:rFonts w:ascii="Calibri" w:hAnsi="Calibri" w:cs="Calibri"/>
          <w:b/>
          <w:lang w:val="en-US"/>
        </w:rPr>
        <w:lastRenderedPageBreak/>
        <w:t>Project number</w:t>
      </w:r>
      <w:r>
        <w:rPr>
          <w:rFonts w:ascii="Calibri" w:hAnsi="Calibri" w:cs="Calibri"/>
          <w:lang w:val="en-US"/>
        </w:rPr>
        <w:t xml:space="preserve"> – </w:t>
      </w:r>
      <w:r>
        <w:rPr>
          <w:rFonts w:ascii="Calibri" w:hAnsi="Calibri" w:cs="Calibri"/>
        </w:rPr>
        <w:t>номер проекта.</w:t>
      </w:r>
    </w:p>
    <w:p w14:paraId="21679882" w14:textId="77777777" w:rsidR="00C37845" w:rsidRPr="00C37845" w:rsidRDefault="00C37845" w:rsidP="008D1909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BB1A8A">
        <w:rPr>
          <w:rFonts w:ascii="Calibri" w:hAnsi="Calibri" w:cs="Calibri"/>
          <w:b/>
          <w:lang w:val="en-US"/>
        </w:rPr>
        <w:t>Default part supplier</w:t>
      </w:r>
      <w:r>
        <w:rPr>
          <w:rFonts w:ascii="Calibri" w:hAnsi="Calibri" w:cs="Calibri"/>
          <w:lang w:val="en-US"/>
        </w:rPr>
        <w:t xml:space="preserve"> – </w:t>
      </w:r>
      <w:r>
        <w:rPr>
          <w:rFonts w:ascii="Calibri" w:hAnsi="Calibri" w:cs="Calibri"/>
        </w:rPr>
        <w:t>поставщик по умолчанию.</w:t>
      </w:r>
    </w:p>
    <w:p w14:paraId="1E52776A" w14:textId="77777777" w:rsidR="00C37845" w:rsidRPr="008D1909" w:rsidRDefault="00C37845" w:rsidP="008D1909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BB1A8A">
        <w:rPr>
          <w:rFonts w:ascii="Calibri" w:hAnsi="Calibri" w:cs="Calibri"/>
          <w:b/>
        </w:rPr>
        <w:t>Misc options</w:t>
      </w:r>
      <w:r w:rsidRPr="000274E7">
        <w:rPr>
          <w:rFonts w:ascii="Calibri" w:hAnsi="Calibri" w:cs="Calibri"/>
        </w:rPr>
        <w:t xml:space="preserve"> – </w:t>
      </w:r>
      <w:r w:rsidR="000274E7" w:rsidRPr="008D1909">
        <w:rPr>
          <w:rFonts w:ascii="Calibri" w:hAnsi="Calibri" w:cs="Calibri"/>
        </w:rPr>
        <w:t>Определяет, сколько открытых запросов ночного заказа вы хотите обновить или пересчитать в соответствии с последними данными.</w:t>
      </w:r>
    </w:p>
    <w:p w14:paraId="5CBBDC39" w14:textId="77777777" w:rsidR="00A82D8F" w:rsidRPr="008D1909" w:rsidRDefault="00A82D8F" w:rsidP="008D1909">
      <w:pPr>
        <w:pStyle w:val="a3"/>
        <w:numPr>
          <w:ilvl w:val="1"/>
          <w:numId w:val="19"/>
        </w:numPr>
        <w:ind w:left="993"/>
        <w:rPr>
          <w:rFonts w:ascii="Calibri" w:hAnsi="Calibri" w:cs="Calibri"/>
        </w:rPr>
      </w:pPr>
      <w:r w:rsidRPr="00BB1A8A">
        <w:rPr>
          <w:rFonts w:ascii="Calibri" w:hAnsi="Calibri" w:cs="Calibri"/>
          <w:b/>
        </w:rPr>
        <w:t>Batch size</w:t>
      </w:r>
      <w:r w:rsidRPr="00A82D8F">
        <w:rPr>
          <w:rFonts w:ascii="Calibri" w:hAnsi="Calibri" w:cs="Calibri"/>
        </w:rPr>
        <w:t xml:space="preserve"> -</w:t>
      </w:r>
      <w:r w:rsidRPr="008D1909">
        <w:rPr>
          <w:rFonts w:ascii="Calibri" w:hAnsi="Calibri" w:cs="Calibri"/>
        </w:rPr>
        <w:t xml:space="preserve"> количество строк (потребностей) для пересчета при выполнении фонового задания по расчету потребностей.</w:t>
      </w:r>
    </w:p>
    <w:p w14:paraId="2DFC51D2" w14:textId="77777777" w:rsidR="00A82D8F" w:rsidRPr="00A82D8F" w:rsidRDefault="00C37845" w:rsidP="002C2A0E">
      <w:pPr>
        <w:pStyle w:val="a3"/>
        <w:numPr>
          <w:ilvl w:val="1"/>
          <w:numId w:val="19"/>
        </w:numPr>
        <w:ind w:left="993" w:hanging="567"/>
      </w:pPr>
      <w:r w:rsidRPr="00BB1A8A">
        <w:rPr>
          <w:rFonts w:ascii="Calibri" w:hAnsi="Calibri" w:cs="Calibri"/>
          <w:b/>
          <w:lang w:val="en-US"/>
        </w:rPr>
        <w:t>Include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on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wing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after</w:t>
      </w:r>
      <w:r w:rsidRPr="00BB1A8A">
        <w:rPr>
          <w:rFonts w:ascii="Calibri" w:hAnsi="Calibri" w:cs="Calibri"/>
          <w:b/>
        </w:rPr>
        <w:t xml:space="preserve"> </w:t>
      </w:r>
      <w:r w:rsidRPr="00BB1A8A">
        <w:rPr>
          <w:rFonts w:ascii="Calibri" w:hAnsi="Calibri" w:cs="Calibri"/>
          <w:b/>
          <w:lang w:val="en-US"/>
        </w:rPr>
        <w:t>removal</w:t>
      </w:r>
      <w:r w:rsidRPr="00A82D8F">
        <w:rPr>
          <w:rFonts w:ascii="Calibri" w:hAnsi="Calibri" w:cs="Calibri"/>
        </w:rPr>
        <w:t xml:space="preserve"> </w:t>
      </w:r>
      <w:r w:rsidR="00F54AEF" w:rsidRPr="00A82D8F">
        <w:rPr>
          <w:rFonts w:ascii="Calibri" w:hAnsi="Calibri" w:cs="Calibri"/>
        </w:rPr>
        <w:t>–</w:t>
      </w:r>
      <w:r w:rsidRPr="00A82D8F">
        <w:rPr>
          <w:rFonts w:ascii="Calibri" w:hAnsi="Calibri" w:cs="Calibri"/>
        </w:rPr>
        <w:t xml:space="preserve"> </w:t>
      </w:r>
      <w:r w:rsidR="00F54AEF" w:rsidRPr="00A82D8F">
        <w:rPr>
          <w:rFonts w:ascii="Calibri" w:hAnsi="Calibri" w:cs="Calibri"/>
        </w:rPr>
        <w:t>включить требования по обслуживанию снятых компонентов.</w:t>
      </w:r>
    </w:p>
    <w:p w14:paraId="43DBBA55" w14:textId="77777777" w:rsidR="00A82D8F" w:rsidRDefault="00A82D8F" w:rsidP="00A82D8F">
      <w:pPr>
        <w:pStyle w:val="a3"/>
        <w:ind w:left="993"/>
        <w:rPr>
          <w:rFonts w:ascii="Calibri" w:hAnsi="Calibri" w:cs="Calibri"/>
        </w:rPr>
      </w:pPr>
    </w:p>
    <w:p w14:paraId="5F882EEF" w14:textId="77777777" w:rsidR="00C85428" w:rsidRDefault="008A64DA" w:rsidP="00A82D8F">
      <w:pPr>
        <w:pStyle w:val="2"/>
      </w:pPr>
      <w:r>
        <w:t>3.1.3. Раздел настройки критериев отображения.</w:t>
      </w:r>
    </w:p>
    <w:p w14:paraId="067D81C9" w14:textId="77777777" w:rsidR="008A64DA" w:rsidRPr="008A64DA" w:rsidRDefault="008A64DA" w:rsidP="008A64DA">
      <w:pPr>
        <w:pStyle w:val="a3"/>
        <w:numPr>
          <w:ilvl w:val="0"/>
          <w:numId w:val="20"/>
        </w:numPr>
        <w:ind w:left="709"/>
      </w:pPr>
      <w:r w:rsidRPr="008A64DA">
        <w:rPr>
          <w:rFonts w:ascii="Calibri" w:eastAsiaTheme="majorEastAsia" w:hAnsi="Calibri" w:cs="Calibri"/>
          <w:bCs/>
          <w:szCs w:val="26"/>
        </w:rPr>
        <w:t xml:space="preserve">Настройка </w:t>
      </w:r>
      <w:r w:rsidR="004A086A">
        <w:rPr>
          <w:rFonts w:ascii="Calibri" w:eastAsiaTheme="majorEastAsia" w:hAnsi="Calibri" w:cs="Calibri"/>
          <w:bCs/>
          <w:szCs w:val="26"/>
        </w:rPr>
        <w:t xml:space="preserve">отображения </w:t>
      </w:r>
      <w:r w:rsidRPr="008A64DA">
        <w:rPr>
          <w:rFonts w:ascii="Calibri" w:eastAsiaTheme="majorEastAsia" w:hAnsi="Calibri" w:cs="Calibri"/>
          <w:bCs/>
          <w:szCs w:val="26"/>
        </w:rPr>
        <w:t>события</w:t>
      </w:r>
      <w:r w:rsidR="004A086A">
        <w:rPr>
          <w:rFonts w:ascii="Calibri" w:eastAsiaTheme="majorEastAsia" w:hAnsi="Calibri" w:cs="Calibri"/>
          <w:bCs/>
          <w:szCs w:val="26"/>
        </w:rPr>
        <w:t xml:space="preserve"> </w:t>
      </w:r>
      <w:r>
        <w:rPr>
          <w:rFonts w:ascii="Calibri" w:eastAsiaTheme="majorEastAsia" w:hAnsi="Calibri" w:cs="Calibri"/>
          <w:bCs/>
          <w:szCs w:val="26"/>
        </w:rPr>
        <w:t xml:space="preserve">(необходимо, чтобы кнопка </w:t>
      </w:r>
      <w:r>
        <w:rPr>
          <w:noProof/>
          <w:lang w:eastAsia="ru-RU"/>
        </w:rPr>
        <w:drawing>
          <wp:inline distT="0" distB="0" distL="0" distR="0" wp14:anchorId="31DFF6E2" wp14:editId="780F017B">
            <wp:extent cx="161925" cy="142875"/>
            <wp:effectExtent l="0" t="0" r="9525" b="9525"/>
            <wp:docPr id="612" name="Рисунок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Theme="majorEastAsia" w:hAnsi="Calibri" w:cs="Calibri"/>
          <w:bCs/>
          <w:szCs w:val="26"/>
        </w:rPr>
        <w:t xml:space="preserve"> была активна</w:t>
      </w:r>
      <w:r w:rsidR="004A086A">
        <w:rPr>
          <w:rFonts w:ascii="Calibri" w:eastAsiaTheme="majorEastAsia" w:hAnsi="Calibri" w:cs="Calibri"/>
          <w:bCs/>
          <w:szCs w:val="26"/>
        </w:rPr>
        <w:t>)</w:t>
      </w:r>
      <w:r w:rsidRPr="008A64DA">
        <w:rPr>
          <w:rFonts w:ascii="Calibri" w:eastAsiaTheme="majorEastAsia" w:hAnsi="Calibri" w:cs="Calibri"/>
          <w:bCs/>
          <w:szCs w:val="26"/>
        </w:rPr>
        <w:t>:</w:t>
      </w:r>
    </w:p>
    <w:p w14:paraId="17E8B245" w14:textId="77777777" w:rsidR="008A64DA" w:rsidRDefault="008A64DA" w:rsidP="008A64DA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72B8D387" wp14:editId="3797C805">
            <wp:extent cx="266700" cy="161925"/>
            <wp:effectExtent l="0" t="0" r="0" b="9525"/>
            <wp:docPr id="613" name="Рисунок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запланированные </w:t>
      </w:r>
      <w:r w:rsidR="00D50AE3">
        <w:rPr>
          <w:lang w:val="en-US"/>
        </w:rPr>
        <w:t>work</w:t>
      </w:r>
      <w:r w:rsidR="00D50AE3" w:rsidRPr="00D50AE3">
        <w:t xml:space="preserve"> </w:t>
      </w:r>
      <w:r w:rsidR="00D50AE3">
        <w:rPr>
          <w:lang w:val="en-US"/>
        </w:rPr>
        <w:t>order</w:t>
      </w:r>
      <w:r>
        <w:t>.</w:t>
      </w:r>
    </w:p>
    <w:p w14:paraId="550BC806" w14:textId="77777777" w:rsidR="008A64DA" w:rsidRDefault="004A086A" w:rsidP="008A64DA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anchor distT="0" distB="0" distL="114300" distR="114300" simplePos="0" relativeHeight="251732992" behindDoc="0" locked="0" layoutInCell="1" allowOverlap="1" wp14:anchorId="54E149E6" wp14:editId="61DCCD7A">
            <wp:simplePos x="0" y="0"/>
            <wp:positionH relativeFrom="column">
              <wp:posOffset>4804410</wp:posOffset>
            </wp:positionH>
            <wp:positionV relativeFrom="paragraph">
              <wp:posOffset>96520</wp:posOffset>
            </wp:positionV>
            <wp:extent cx="2038350" cy="838200"/>
            <wp:effectExtent l="0" t="0" r="0" b="0"/>
            <wp:wrapThrough wrapText="bothSides">
              <wp:wrapPolygon edited="0">
                <wp:start x="0" y="0"/>
                <wp:lineTo x="0" y="21109"/>
                <wp:lineTo x="21398" y="21109"/>
                <wp:lineTo x="21398" y="0"/>
                <wp:lineTo x="0" y="0"/>
              </wp:wrapPolygon>
            </wp:wrapThrough>
            <wp:docPr id="611" name="Рисунок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64DA">
        <w:rPr>
          <w:noProof/>
          <w:lang w:eastAsia="ru-RU"/>
        </w:rPr>
        <w:drawing>
          <wp:inline distT="0" distB="0" distL="0" distR="0" wp14:anchorId="6EC3A1C0" wp14:editId="62213A2F">
            <wp:extent cx="276225" cy="161925"/>
            <wp:effectExtent l="0" t="0" r="9525" b="9525"/>
            <wp:docPr id="614" name="Рисунок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4DA">
        <w:t xml:space="preserve"> - незапланированные </w:t>
      </w:r>
      <w:r w:rsidR="00D50AE3">
        <w:rPr>
          <w:lang w:val="en-US"/>
        </w:rPr>
        <w:t>work</w:t>
      </w:r>
      <w:r w:rsidR="00D50AE3" w:rsidRPr="00D50AE3">
        <w:t xml:space="preserve"> </w:t>
      </w:r>
      <w:r w:rsidR="00D50AE3">
        <w:rPr>
          <w:lang w:val="en-US"/>
        </w:rPr>
        <w:t>order</w:t>
      </w:r>
      <w:r w:rsidR="008A64DA">
        <w:t>.</w:t>
      </w:r>
    </w:p>
    <w:p w14:paraId="4005688B" w14:textId="77777777" w:rsidR="008A64DA" w:rsidRDefault="008A64DA" w:rsidP="008A64DA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2FC20B98" wp14:editId="42439CFC">
            <wp:extent cx="171450" cy="180975"/>
            <wp:effectExtent l="0" t="0" r="0" b="9525"/>
            <wp:docPr id="615" name="Рисунок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исключить </w:t>
      </w:r>
      <w:r w:rsidR="00D50AE3">
        <w:rPr>
          <w:lang w:val="en-US"/>
        </w:rPr>
        <w:t>work</w:t>
      </w:r>
      <w:r w:rsidR="00D50AE3" w:rsidRPr="00D50AE3">
        <w:t xml:space="preserve"> </w:t>
      </w:r>
      <w:r w:rsidR="00D50AE3">
        <w:rPr>
          <w:lang w:val="en-US"/>
        </w:rPr>
        <w:t>order</w:t>
      </w:r>
      <w:r>
        <w:t xml:space="preserve">, </w:t>
      </w:r>
      <w:r w:rsidR="004A086A">
        <w:t>относящиеся к компонентам.</w:t>
      </w:r>
    </w:p>
    <w:p w14:paraId="2A887896" w14:textId="77777777" w:rsidR="008A64DA" w:rsidRDefault="008A64DA" w:rsidP="008A64DA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36EA566D" wp14:editId="57025622">
            <wp:extent cx="266700" cy="171450"/>
            <wp:effectExtent l="0" t="0" r="0" b="0"/>
            <wp:docPr id="616" name="Рисунок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r w:rsidR="000E4E71">
        <w:t>отложенный дефект.</w:t>
      </w:r>
    </w:p>
    <w:p w14:paraId="5086CF09" w14:textId="77777777" w:rsidR="008A64DA" w:rsidRDefault="008A64DA" w:rsidP="008A64DA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0FAF3B95" wp14:editId="508D85D0">
            <wp:extent cx="180975" cy="171450"/>
            <wp:effectExtent l="0" t="0" r="9525" b="0"/>
            <wp:docPr id="617" name="Рисунок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r w:rsidR="000E4E71">
        <w:t xml:space="preserve">отложенный дефект по </w:t>
      </w:r>
      <w:r w:rsidR="000E4E71">
        <w:rPr>
          <w:lang w:val="en-US"/>
        </w:rPr>
        <w:t>MEL.</w:t>
      </w:r>
    </w:p>
    <w:p w14:paraId="5EC15D1E" w14:textId="77777777" w:rsidR="008A64DA" w:rsidRDefault="008A64DA" w:rsidP="008A64DA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60536FBA" wp14:editId="7BF21360">
            <wp:extent cx="142875" cy="152400"/>
            <wp:effectExtent l="0" t="0" r="9525" b="0"/>
            <wp:docPr id="618" name="Рисунок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r w:rsidR="000E4E71">
        <w:t>отложенный дефект</w:t>
      </w:r>
      <w:r w:rsidR="000E4E71">
        <w:rPr>
          <w:lang w:val="en-US"/>
        </w:rPr>
        <w:t xml:space="preserve"> CDL.</w:t>
      </w:r>
    </w:p>
    <w:p w14:paraId="3B1E215D" w14:textId="77777777" w:rsidR="008A64DA" w:rsidRDefault="008A64DA" w:rsidP="008A64DA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10DE3DCB" wp14:editId="38F54839">
            <wp:extent cx="190500" cy="152400"/>
            <wp:effectExtent l="0" t="0" r="0" b="0"/>
            <wp:docPr id="619" name="Рисунок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r w:rsidR="004A086A">
        <w:t xml:space="preserve">показать любые типы </w:t>
      </w:r>
      <w:r w:rsidR="00D50AE3">
        <w:rPr>
          <w:lang w:val="en-US"/>
        </w:rPr>
        <w:t>work</w:t>
      </w:r>
      <w:r w:rsidR="00D50AE3" w:rsidRPr="00D50AE3">
        <w:t xml:space="preserve"> </w:t>
      </w:r>
      <w:r w:rsidR="00D50AE3">
        <w:rPr>
          <w:lang w:val="en-US"/>
        </w:rPr>
        <w:t>package</w:t>
      </w:r>
      <w:r w:rsidR="004A086A">
        <w:t>.</w:t>
      </w:r>
    </w:p>
    <w:p w14:paraId="070AA300" w14:textId="0E73B10C" w:rsidR="00AA16BF" w:rsidRDefault="00AA16BF" w:rsidP="008A64DA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46AD337A" wp14:editId="7D9C98BF">
            <wp:extent cx="171450" cy="1714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все типы ремонта на пироне («легкое» обслуживание).</w:t>
      </w:r>
    </w:p>
    <w:p w14:paraId="554653EA" w14:textId="5FFBF391" w:rsidR="00AA16BF" w:rsidRDefault="00062050" w:rsidP="008A64DA">
      <w:pPr>
        <w:pStyle w:val="a3"/>
        <w:numPr>
          <w:ilvl w:val="1"/>
          <w:numId w:val="20"/>
        </w:numPr>
      </w:pPr>
      <w:r>
        <w:pict w14:anchorId="3F38915B">
          <v:shape id="Рисунок 25" o:spid="_x0000_i1042" type="#_x0000_t75" style="width:14.25pt;height:14.25pt;visibility:visible;mso-wrap-style:square">
            <v:imagedata r:id="rId44" o:title=""/>
          </v:shape>
        </w:pict>
      </w:r>
      <w:r w:rsidR="00AA16BF">
        <w:t xml:space="preserve"> - «тяжелое» обслуживание. </w:t>
      </w:r>
    </w:p>
    <w:p w14:paraId="0DF2C1FB" w14:textId="310B94BD" w:rsidR="008A64DA" w:rsidRDefault="008A64DA" w:rsidP="008A64DA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34E08461" wp14:editId="244356A1">
            <wp:extent cx="180975" cy="180975"/>
            <wp:effectExtent l="0" t="0" r="9525" b="9525"/>
            <wp:docPr id="620" name="Рисунок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r w:rsidR="004A086A">
        <w:t xml:space="preserve">показать </w:t>
      </w:r>
      <w:r w:rsidR="00D50AE3">
        <w:rPr>
          <w:lang w:val="en-US"/>
        </w:rPr>
        <w:t>workorder</w:t>
      </w:r>
      <w:r w:rsidR="004A086A">
        <w:t xml:space="preserve"> с самым высоким уровнем </w:t>
      </w:r>
      <w:r w:rsidR="00D02D00">
        <w:t xml:space="preserve">приоритета </w:t>
      </w:r>
      <w:r w:rsidR="004A086A">
        <w:t>(</w:t>
      </w:r>
      <w:r w:rsidR="004A086A">
        <w:rPr>
          <w:lang w:val="en-US"/>
        </w:rPr>
        <w:t>AOG</w:t>
      </w:r>
      <w:r w:rsidR="00D02D00">
        <w:t xml:space="preserve"> - риск</w:t>
      </w:r>
      <w:r w:rsidR="004A086A" w:rsidRPr="004A086A">
        <w:t>)</w:t>
      </w:r>
      <w:r w:rsidR="004A086A">
        <w:t>.</w:t>
      </w:r>
    </w:p>
    <w:p w14:paraId="350881D1" w14:textId="77777777" w:rsidR="004A365B" w:rsidRPr="004A365B" w:rsidRDefault="004A086A" w:rsidP="004A365B">
      <w:pPr>
        <w:pStyle w:val="a3"/>
        <w:numPr>
          <w:ilvl w:val="0"/>
          <w:numId w:val="20"/>
        </w:numPr>
        <w:ind w:left="709"/>
      </w:pPr>
      <w:r>
        <w:t xml:space="preserve">Настройка отображения требуемых запчастей </w:t>
      </w:r>
      <w:r>
        <w:rPr>
          <w:rFonts w:ascii="Calibri" w:eastAsiaTheme="majorEastAsia" w:hAnsi="Calibri" w:cs="Calibri"/>
          <w:bCs/>
          <w:szCs w:val="26"/>
        </w:rPr>
        <w:t xml:space="preserve">(необходимо, чтобы кнопка </w:t>
      </w:r>
      <w:r>
        <w:rPr>
          <w:noProof/>
          <w:lang w:eastAsia="ru-RU"/>
        </w:rPr>
        <w:drawing>
          <wp:inline distT="0" distB="0" distL="0" distR="0" wp14:anchorId="465F2CB7" wp14:editId="4C43343C">
            <wp:extent cx="161925" cy="142875"/>
            <wp:effectExtent l="0" t="0" r="9525" b="9525"/>
            <wp:docPr id="621" name="Рисунок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Theme="majorEastAsia" w:hAnsi="Calibri" w:cs="Calibri"/>
          <w:bCs/>
          <w:szCs w:val="26"/>
        </w:rPr>
        <w:t xml:space="preserve"> была активна)</w:t>
      </w:r>
      <w:r w:rsidRPr="008A64DA">
        <w:rPr>
          <w:rFonts w:ascii="Calibri" w:eastAsiaTheme="majorEastAsia" w:hAnsi="Calibri" w:cs="Calibri"/>
          <w:bCs/>
          <w:szCs w:val="26"/>
        </w:rPr>
        <w:t>:</w:t>
      </w:r>
    </w:p>
    <w:p w14:paraId="2268FB48" w14:textId="77777777" w:rsidR="004A365B" w:rsidRDefault="004A365B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4937ADC6" wp14:editId="781265CF">
            <wp:extent cx="180975" cy="180975"/>
            <wp:effectExtent l="0" t="0" r="9525" b="9525"/>
            <wp:docPr id="623" name="Рисунок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anchor distT="0" distB="0" distL="114300" distR="114300" simplePos="0" relativeHeight="251734016" behindDoc="0" locked="0" layoutInCell="1" allowOverlap="1" wp14:anchorId="74D8B114" wp14:editId="380E4846">
            <wp:simplePos x="0" y="0"/>
            <wp:positionH relativeFrom="margin">
              <wp:align>right</wp:align>
            </wp:positionH>
            <wp:positionV relativeFrom="paragraph">
              <wp:posOffset>120650</wp:posOffset>
            </wp:positionV>
            <wp:extent cx="4638675" cy="819150"/>
            <wp:effectExtent l="0" t="0" r="9525" b="0"/>
            <wp:wrapThrough wrapText="bothSides">
              <wp:wrapPolygon edited="0">
                <wp:start x="0" y="0"/>
                <wp:lineTo x="0" y="21098"/>
                <wp:lineTo x="21556" y="21098"/>
                <wp:lineTo x="21556" y="0"/>
                <wp:lineTo x="0" y="0"/>
              </wp:wrapPolygon>
            </wp:wrapThrough>
            <wp:docPr id="622" name="Рисунок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- </w:t>
      </w:r>
      <w:r w:rsidR="000E4E71">
        <w:t>помеченные, как поставляемые внешней кампанией.</w:t>
      </w:r>
    </w:p>
    <w:p w14:paraId="307CB028" w14:textId="77777777" w:rsidR="004A365B" w:rsidRDefault="004A365B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16F77096" wp14:editId="2DA6E516">
            <wp:extent cx="161925" cy="190500"/>
            <wp:effectExtent l="0" t="0" r="9525" b="0"/>
            <wp:docPr id="624" name="Рисунок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детали, доступные на складе</w:t>
      </w:r>
      <w:r w:rsidR="000E4E71">
        <w:t>.</w:t>
      </w:r>
    </w:p>
    <w:p w14:paraId="3A7EAE72" w14:textId="77777777" w:rsidR="004A365B" w:rsidRDefault="004A365B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76AF587A" wp14:editId="3FE23835">
            <wp:extent cx="161925" cy="180975"/>
            <wp:effectExtent l="0" t="0" r="9525" b="9525"/>
            <wp:docPr id="628" name="Рисунок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r w:rsidR="001116BE">
        <w:t>детали, которые требуется доставить (нет на складе)</w:t>
      </w:r>
      <w:r w:rsidR="000E4E71">
        <w:t>.</w:t>
      </w:r>
    </w:p>
    <w:p w14:paraId="28F722EF" w14:textId="77777777" w:rsidR="001116BE" w:rsidRDefault="001116BE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649314B4" wp14:editId="798E3A38">
            <wp:extent cx="209550" cy="180975"/>
            <wp:effectExtent l="0" t="0" r="0" b="9525"/>
            <wp:docPr id="629" name="Рисунок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заказанные детали.</w:t>
      </w:r>
    </w:p>
    <w:p w14:paraId="2C03E44C" w14:textId="77777777" w:rsidR="001116BE" w:rsidRDefault="001116BE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605C67B5" wp14:editId="54038436">
            <wp:extent cx="190500" cy="171450"/>
            <wp:effectExtent l="0" t="0" r="0" b="0"/>
            <wp:docPr id="630" name="Рисунок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 недоступные детали</w:t>
      </w:r>
      <w:r w:rsidR="000E4E71">
        <w:t xml:space="preserve"> (в недоступной зоне склада)</w:t>
      </w:r>
      <w:r>
        <w:t>.</w:t>
      </w:r>
    </w:p>
    <w:p w14:paraId="2C59F74D" w14:textId="77777777" w:rsidR="001116BE" w:rsidRDefault="001116BE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25F3F651" wp14:editId="1B3D4E14">
            <wp:extent cx="171450" cy="171450"/>
            <wp:effectExtent l="0" t="0" r="0" b="0"/>
            <wp:docPr id="631" name="Рисунок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r w:rsidR="000E4E71">
        <w:t>отсутствует вообще.</w:t>
      </w:r>
    </w:p>
    <w:p w14:paraId="12710796" w14:textId="69BA1D11" w:rsidR="001116BE" w:rsidRDefault="001116BE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lastRenderedPageBreak/>
        <w:drawing>
          <wp:inline distT="0" distB="0" distL="0" distR="0" wp14:anchorId="19E92824" wp14:editId="20B59C83">
            <wp:extent cx="180975" cy="200025"/>
            <wp:effectExtent l="0" t="0" r="9525" b="9525"/>
            <wp:docPr id="632" name="Рисунок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65E">
        <w:t xml:space="preserve"> - показать все </w:t>
      </w:r>
      <w:r w:rsidR="00D50AE3">
        <w:rPr>
          <w:lang w:val="en-US"/>
        </w:rPr>
        <w:t>pickslip</w:t>
      </w:r>
      <w:r w:rsidR="00F8665E">
        <w:t>.</w:t>
      </w:r>
    </w:p>
    <w:p w14:paraId="5FBBEC99" w14:textId="58B6486C" w:rsidR="00AA16BF" w:rsidRDefault="00AA16BF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5C9D0C23" wp14:editId="0FE77156">
            <wp:extent cx="200025" cy="190500"/>
            <wp:effectExtent l="0" t="0" r="9525" b="0"/>
            <wp:docPr id="679" name="Рисунок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показать все </w:t>
      </w:r>
      <w:r>
        <w:rPr>
          <w:lang w:val="en-US"/>
        </w:rPr>
        <w:t>pickslip</w:t>
      </w:r>
      <w:r>
        <w:t>, в которых требуемое количество запчастей не соответствует заказанному.</w:t>
      </w:r>
    </w:p>
    <w:p w14:paraId="36E4EFD1" w14:textId="2A6E0511" w:rsidR="00AA16BF" w:rsidRDefault="00AA16BF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098D2AA2" wp14:editId="07A93450">
            <wp:extent cx="209550" cy="200025"/>
            <wp:effectExtent l="0" t="0" r="0" b="9525"/>
            <wp:docPr id="680" name="Рисунок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показать все </w:t>
      </w:r>
      <w:r>
        <w:rPr>
          <w:lang w:val="en-US"/>
        </w:rPr>
        <w:t>pickslip</w:t>
      </w:r>
      <w:r>
        <w:t>, в которых все запчасти заказаны.</w:t>
      </w:r>
    </w:p>
    <w:p w14:paraId="153CCB54" w14:textId="77777777" w:rsidR="00F8665E" w:rsidRDefault="00F8665E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7242003D" wp14:editId="69101C45">
            <wp:extent cx="171450" cy="190500"/>
            <wp:effectExtent l="0" t="0" r="0" b="0"/>
            <wp:docPr id="633" name="Рисунок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показать материалы без серийных номеров (расходные части).</w:t>
      </w:r>
    </w:p>
    <w:p w14:paraId="58511414" w14:textId="77777777" w:rsidR="00F8665E" w:rsidRDefault="00F8665E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2A196380" wp14:editId="2B0AF693">
            <wp:extent cx="180975" cy="209550"/>
            <wp:effectExtent l="0" t="0" r="9525" b="0"/>
            <wp:docPr id="634" name="Рисунок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показать материалы с серийными номерами.</w:t>
      </w:r>
    </w:p>
    <w:p w14:paraId="397C36CE" w14:textId="77777777" w:rsidR="00F8665E" w:rsidRDefault="00F8665E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5EA22D68" wp14:editId="0EB4DDFA">
            <wp:extent cx="161925" cy="200025"/>
            <wp:effectExtent l="0" t="0" r="9525" b="9525"/>
            <wp:docPr id="635" name="Рисунок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жидкости и тому подобные элементы.</w:t>
      </w:r>
    </w:p>
    <w:p w14:paraId="6D4F5A1F" w14:textId="77777777" w:rsidR="000E4E71" w:rsidRDefault="000E4E71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4BB48893" wp14:editId="67E8578D">
            <wp:extent cx="238125" cy="152400"/>
            <wp:effectExtent l="0" t="0" r="9525" b="0"/>
            <wp:docPr id="636" name="Рисунок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требуемые сервисы.</w:t>
      </w:r>
    </w:p>
    <w:p w14:paraId="18413693" w14:textId="77777777" w:rsidR="000E4E71" w:rsidRDefault="000E4E71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anchor distT="0" distB="0" distL="114300" distR="114300" simplePos="0" relativeHeight="251735040" behindDoc="0" locked="0" layoutInCell="1" allowOverlap="1" wp14:anchorId="5773A87E" wp14:editId="0B13D5AC">
            <wp:simplePos x="0" y="0"/>
            <wp:positionH relativeFrom="column">
              <wp:posOffset>4299585</wp:posOffset>
            </wp:positionH>
            <wp:positionV relativeFrom="paragraph">
              <wp:posOffset>8255</wp:posOffset>
            </wp:positionV>
            <wp:extent cx="1743075" cy="609600"/>
            <wp:effectExtent l="0" t="0" r="9525" b="0"/>
            <wp:wrapThrough wrapText="bothSides">
              <wp:wrapPolygon edited="0">
                <wp:start x="0" y="0"/>
                <wp:lineTo x="0" y="20925"/>
                <wp:lineTo x="21482" y="20925"/>
                <wp:lineTo x="21482" y="0"/>
                <wp:lineTo x="0" y="0"/>
              </wp:wrapPolygon>
            </wp:wrapThrough>
            <wp:docPr id="638" name="Рисунок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12F8F08B" wp14:editId="7330BBCA">
            <wp:extent cx="219075" cy="180975"/>
            <wp:effectExtent l="0" t="0" r="9525" b="9525"/>
            <wp:docPr id="637" name="Рисунок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неопределенная часть.</w:t>
      </w:r>
      <w:r w:rsidRPr="000E4E71">
        <w:rPr>
          <w:noProof/>
        </w:rPr>
        <w:t xml:space="preserve"> </w:t>
      </w:r>
    </w:p>
    <w:p w14:paraId="18D75AAE" w14:textId="77777777" w:rsidR="000E4E71" w:rsidRDefault="000E4E71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FA13689" wp14:editId="56B5ECE0">
                <wp:simplePos x="0" y="0"/>
                <wp:positionH relativeFrom="column">
                  <wp:posOffset>3547110</wp:posOffset>
                </wp:positionH>
                <wp:positionV relativeFrom="paragraph">
                  <wp:posOffset>38100</wp:posOffset>
                </wp:positionV>
                <wp:extent cx="762000" cy="66675"/>
                <wp:effectExtent l="0" t="57150" r="19050" b="28575"/>
                <wp:wrapNone/>
                <wp:docPr id="639" name="Прямая со стрелкой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66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1E7A51" id="Прямая со стрелкой 639" o:spid="_x0000_s1026" type="#_x0000_t32" style="position:absolute;margin-left:279.3pt;margin-top:3pt;width:60pt;height:5.25pt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Созданы за последние…(надо выбрать).</w:t>
      </w:r>
    </w:p>
    <w:p w14:paraId="18BE7E4F" w14:textId="77777777" w:rsidR="000E4E71" w:rsidRDefault="000E4E71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C4D35AD" wp14:editId="591101B1">
                <wp:simplePos x="0" y="0"/>
                <wp:positionH relativeFrom="column">
                  <wp:posOffset>4023360</wp:posOffset>
                </wp:positionH>
                <wp:positionV relativeFrom="paragraph">
                  <wp:posOffset>42545</wp:posOffset>
                </wp:positionV>
                <wp:extent cx="304800" cy="38100"/>
                <wp:effectExtent l="0" t="57150" r="38100" b="57150"/>
                <wp:wrapNone/>
                <wp:docPr id="640" name="Прямая со стрелкой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55A91A" id="Прямая со стрелкой 640" o:spid="_x0000_s1026" type="#_x0000_t32" style="position:absolute;margin-left:316.8pt;margin-top:3.35pt;width:24pt;height:3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Были изменены за последние…(надо выбрать).</w:t>
      </w:r>
    </w:p>
    <w:p w14:paraId="5F005FE9" w14:textId="77777777" w:rsidR="000E4E71" w:rsidRDefault="000E4E71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7C7AC6F4" wp14:editId="0D2F6ED0">
            <wp:extent cx="209550" cy="180975"/>
            <wp:effectExtent l="0" t="0" r="0" b="9525"/>
            <wp:docPr id="641" name="Рисунок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показывать запчасти, определяемые как инструменты.</w:t>
      </w:r>
    </w:p>
    <w:p w14:paraId="2C6C44DD" w14:textId="77777777" w:rsidR="000E4E71" w:rsidRDefault="000E4E71" w:rsidP="004A365B">
      <w:pPr>
        <w:pStyle w:val="a3"/>
        <w:numPr>
          <w:ilvl w:val="1"/>
          <w:numId w:val="20"/>
        </w:numPr>
      </w:pPr>
      <w:r>
        <w:rPr>
          <w:noProof/>
          <w:lang w:eastAsia="ru-RU"/>
        </w:rPr>
        <w:drawing>
          <wp:inline distT="0" distB="0" distL="0" distR="0" wp14:anchorId="6FBAD1E3" wp14:editId="6D12F7BC">
            <wp:extent cx="228600" cy="171450"/>
            <wp:effectExtent l="0" t="0" r="0" b="0"/>
            <wp:docPr id="642" name="Рисунок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показывать запчасти, определяемые как запчасти с возможностью починки.</w:t>
      </w:r>
    </w:p>
    <w:p w14:paraId="7A59DD67" w14:textId="77777777" w:rsidR="008D1909" w:rsidRDefault="008D1909" w:rsidP="008D1909">
      <w:pPr>
        <w:pStyle w:val="a3"/>
        <w:ind w:left="1440"/>
      </w:pPr>
    </w:p>
    <w:p w14:paraId="744ABAEE" w14:textId="77777777" w:rsidR="00B03554" w:rsidRDefault="001F0105" w:rsidP="001F0105">
      <w:pPr>
        <w:ind w:left="709" w:firstLine="4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4991C2D" wp14:editId="66BCE2A0">
                <wp:simplePos x="0" y="0"/>
                <wp:positionH relativeFrom="column">
                  <wp:posOffset>3480435</wp:posOffset>
                </wp:positionH>
                <wp:positionV relativeFrom="paragraph">
                  <wp:posOffset>308610</wp:posOffset>
                </wp:positionV>
                <wp:extent cx="276225" cy="0"/>
                <wp:effectExtent l="0" t="76200" r="9525" b="95250"/>
                <wp:wrapNone/>
                <wp:docPr id="684" name="Прямая со стрелкой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6B1F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84" o:spid="_x0000_s1026" type="#_x0000_t32" style="position:absolute;margin-left:274.05pt;margin-top:24.3pt;width:21.75pt;height:0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" strokecolor="red" strokeweight=".5pt">
                <v:stroke endarrow="block" joinstyle="miter"/>
              </v:shape>
            </w:pict>
          </mc:Fallback>
        </mc:AlternateContent>
      </w:r>
      <w:r>
        <w:t xml:space="preserve">Так же есть возможность </w:t>
      </w:r>
      <w:r w:rsidR="00276351">
        <w:t xml:space="preserve">выбрать </w:t>
      </w:r>
      <w:r w:rsidR="00276351" w:rsidRPr="00276351">
        <w:t>“</w:t>
      </w:r>
      <w:r w:rsidR="00276351" w:rsidRPr="00BB1A8A">
        <w:rPr>
          <w:b/>
          <w:lang w:val="en-US"/>
        </w:rPr>
        <w:t>OR</w:t>
      </w:r>
      <w:r w:rsidR="00276351" w:rsidRPr="00276351">
        <w:t>”/”</w:t>
      </w:r>
      <w:r w:rsidR="00276351" w:rsidRPr="00BB1A8A">
        <w:rPr>
          <w:b/>
          <w:lang w:val="en-US"/>
        </w:rPr>
        <w:t>AND</w:t>
      </w:r>
      <w:r w:rsidR="00276351" w:rsidRPr="00276351">
        <w:t xml:space="preserve">” </w:t>
      </w:r>
      <w:r w:rsidR="00276351">
        <w:t>при настройке отображения событий</w:t>
      </w:r>
      <w:r>
        <w:t xml:space="preserve">. </w:t>
      </w:r>
      <w:r w:rsidR="00276351">
        <w:t>Н</w:t>
      </w:r>
      <w:r>
        <w:t xml:space="preserve">ажмите на </w:t>
      </w:r>
      <w:r w:rsidRPr="001F0105">
        <w:t>“</w:t>
      </w:r>
      <w:r w:rsidRPr="00BB1A8A">
        <w:rPr>
          <w:b/>
          <w:lang w:val="en-US"/>
        </w:rPr>
        <w:t>OR</w:t>
      </w:r>
      <w:r w:rsidRPr="001F0105">
        <w:t>”</w:t>
      </w:r>
      <w:r>
        <w:t xml:space="preserve">, чтобы над дугой появилось слово </w:t>
      </w:r>
      <w:r w:rsidRPr="001F0105">
        <w:t>“</w:t>
      </w:r>
      <w:r w:rsidRPr="00BB1A8A">
        <w:rPr>
          <w:b/>
          <w:lang w:val="en-US"/>
        </w:rPr>
        <w:t>AND</w:t>
      </w:r>
      <w:r w:rsidRPr="001F0105">
        <w:t>”</w:t>
      </w:r>
      <w:r>
        <w:t xml:space="preserve">: </w:t>
      </w:r>
      <w:r>
        <w:rPr>
          <w:noProof/>
        </w:rPr>
        <w:drawing>
          <wp:inline distT="0" distB="0" distL="0" distR="0" wp14:anchorId="274D2F8A" wp14:editId="57257821">
            <wp:extent cx="1200150" cy="180975"/>
            <wp:effectExtent l="0" t="0" r="0" b="9525"/>
            <wp:docPr id="683" name="Рисунок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BCE0F1B" wp14:editId="2B26792B">
            <wp:extent cx="1219200" cy="171450"/>
            <wp:effectExtent l="0" t="0" r="0" b="0"/>
            <wp:docPr id="685" name="Рисунок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8FAB794" w14:textId="053C5B2E" w:rsidR="00B03554" w:rsidRDefault="00BB1A8A" w:rsidP="00B03554">
      <w:pPr>
        <w:pStyle w:val="a3"/>
        <w:numPr>
          <w:ilvl w:val="0"/>
          <w:numId w:val="39"/>
        </w:numPr>
      </w:pPr>
      <w:r w:rsidRPr="00BB1A8A">
        <w:t>В положении</w:t>
      </w:r>
      <w:r>
        <w:rPr>
          <w:b/>
        </w:rPr>
        <w:t xml:space="preserve"> </w:t>
      </w:r>
      <w:r w:rsidR="001F0105" w:rsidRPr="00B03554">
        <w:rPr>
          <w:b/>
        </w:rPr>
        <w:t>“</w:t>
      </w:r>
      <w:r w:rsidR="001F0105" w:rsidRPr="00B03554">
        <w:rPr>
          <w:b/>
          <w:lang w:val="en-US"/>
        </w:rPr>
        <w:t>OR</w:t>
      </w:r>
      <w:r w:rsidR="001F0105" w:rsidRPr="001F0105">
        <w:t>”</w:t>
      </w:r>
      <w:r w:rsidR="001F0105">
        <w:t xml:space="preserve"> будут отображены события, которые </w:t>
      </w:r>
      <w:r w:rsidR="00276351">
        <w:t>соответствуют</w:t>
      </w:r>
      <w:r w:rsidR="00B03554">
        <w:t xml:space="preserve"> как минимум </w:t>
      </w:r>
      <w:r w:rsidR="001F0105">
        <w:t xml:space="preserve">одному из выбранных критериев. </w:t>
      </w:r>
    </w:p>
    <w:p w14:paraId="6FD0605F" w14:textId="26CD1294" w:rsidR="001F0105" w:rsidRDefault="00BB1A8A" w:rsidP="00B03554">
      <w:pPr>
        <w:pStyle w:val="a3"/>
        <w:numPr>
          <w:ilvl w:val="0"/>
          <w:numId w:val="39"/>
        </w:numPr>
      </w:pPr>
      <w:r w:rsidRPr="00BB1A8A">
        <w:t>В положении</w:t>
      </w:r>
      <w:r>
        <w:rPr>
          <w:b/>
        </w:rPr>
        <w:t xml:space="preserve"> </w:t>
      </w:r>
      <w:r w:rsidR="001F0105" w:rsidRPr="00B03554">
        <w:rPr>
          <w:b/>
        </w:rPr>
        <w:t>”</w:t>
      </w:r>
      <w:r w:rsidR="001F0105" w:rsidRPr="00B03554">
        <w:rPr>
          <w:b/>
          <w:lang w:val="en-US"/>
        </w:rPr>
        <w:t>AND</w:t>
      </w:r>
      <w:r>
        <w:rPr>
          <w:b/>
        </w:rPr>
        <w:t>”</w:t>
      </w:r>
      <w:r w:rsidR="001F0105">
        <w:t xml:space="preserve"> будут </w:t>
      </w:r>
      <w:r w:rsidR="008C6C92">
        <w:t>показаны события, соответствующие одновременно</w:t>
      </w:r>
      <w:r w:rsidR="001F0105">
        <w:t xml:space="preserve"> всем выбранным критериям.</w:t>
      </w:r>
    </w:p>
    <w:p w14:paraId="0B4A0643" w14:textId="77777777" w:rsidR="00B03554" w:rsidRDefault="001F0105" w:rsidP="00B827DB">
      <w:pPr>
        <w:ind w:left="709" w:firstLine="425"/>
      </w:pPr>
      <w:r>
        <w:t xml:space="preserve">При настройке отображения запчастей нажмите на дугу </w:t>
      </w:r>
      <w:r>
        <w:rPr>
          <w:noProof/>
        </w:rPr>
        <w:drawing>
          <wp:inline distT="0" distB="0" distL="0" distR="0" wp14:anchorId="6ED63BFF" wp14:editId="2BC88CAA">
            <wp:extent cx="1200150" cy="180975"/>
            <wp:effectExtent l="0" t="0" r="0" b="9525"/>
            <wp:docPr id="686" name="Рисунок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которая поменяется на </w:t>
      </w:r>
      <w:r>
        <w:rPr>
          <w:noProof/>
        </w:rPr>
        <w:drawing>
          <wp:inline distT="0" distB="0" distL="0" distR="0" wp14:anchorId="49C51F8C" wp14:editId="2A580D49">
            <wp:extent cx="914400" cy="123825"/>
            <wp:effectExtent l="0" t="0" r="0" b="9525"/>
            <wp:docPr id="687" name="Рисунок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554">
        <w:t>.</w:t>
      </w:r>
    </w:p>
    <w:p w14:paraId="6C67AE4A" w14:textId="78664FA9" w:rsidR="00B03554" w:rsidRDefault="00B827DB" w:rsidP="008C6C92">
      <w:pPr>
        <w:pStyle w:val="a3"/>
        <w:numPr>
          <w:ilvl w:val="0"/>
          <w:numId w:val="39"/>
        </w:numPr>
      </w:pPr>
      <w:r>
        <w:t xml:space="preserve"> </w:t>
      </w:r>
      <w:r w:rsidR="00BB1A8A">
        <w:t>П</w:t>
      </w:r>
      <w:r w:rsidR="00BB1A8A" w:rsidRPr="00BB1A8A">
        <w:t>оложени</w:t>
      </w:r>
      <w:r w:rsidR="00BB1A8A">
        <w:t>ю</w:t>
      </w:r>
      <w:r w:rsidR="00BB1A8A" w:rsidRPr="00B827DB">
        <w:t xml:space="preserve"> </w:t>
      </w:r>
      <w:r w:rsidRPr="00B827DB">
        <w:t>“</w:t>
      </w:r>
      <w:r w:rsidRPr="00BB1A8A">
        <w:rPr>
          <w:b/>
          <w:lang w:val="en-US"/>
        </w:rPr>
        <w:t>OR</w:t>
      </w:r>
      <w:r w:rsidRPr="00B827DB">
        <w:t>”</w:t>
      </w:r>
      <w:r>
        <w:t xml:space="preserve"> соответствует множественный выбор критериев отображения запчастей. </w:t>
      </w:r>
    </w:p>
    <w:p w14:paraId="47154AAD" w14:textId="745BE55E" w:rsidR="001F0105" w:rsidRPr="00B827DB" w:rsidRDefault="00BB1A8A" w:rsidP="008C6C92">
      <w:pPr>
        <w:pStyle w:val="a3"/>
        <w:numPr>
          <w:ilvl w:val="0"/>
          <w:numId w:val="39"/>
        </w:numPr>
      </w:pPr>
      <w:r>
        <w:t xml:space="preserve">Положению </w:t>
      </w:r>
      <w:r w:rsidR="00B827DB" w:rsidRPr="00B827DB">
        <w:t>“</w:t>
      </w:r>
      <w:r w:rsidR="00B827DB" w:rsidRPr="00BB1A8A">
        <w:rPr>
          <w:b/>
          <w:lang w:val="en-US"/>
        </w:rPr>
        <w:t>XOR</w:t>
      </w:r>
      <w:r w:rsidR="00B827DB" w:rsidRPr="00B827DB">
        <w:t>”</w:t>
      </w:r>
      <w:r>
        <w:t>соответствует единичный выбор</w:t>
      </w:r>
      <w:r w:rsidR="00B827DB">
        <w:t>.</w:t>
      </w:r>
    </w:p>
    <w:p w14:paraId="5582BF0F" w14:textId="77777777" w:rsidR="00781529" w:rsidRDefault="00781529" w:rsidP="00781529">
      <w:pPr>
        <w:pStyle w:val="2"/>
      </w:pPr>
      <w:r>
        <w:t>3.1.</w:t>
      </w:r>
      <w:r w:rsidR="00261D7A">
        <w:t>4</w:t>
      </w:r>
      <w:r>
        <w:t>. Раздел отображения результатов поиска.</w:t>
      </w:r>
    </w:p>
    <w:p w14:paraId="13E889EE" w14:textId="2455D1DB" w:rsidR="00781529" w:rsidRDefault="00781529" w:rsidP="00781529">
      <w:pPr>
        <w:rPr>
          <w:lang w:eastAsia="en-US"/>
        </w:rPr>
      </w:pPr>
      <w:r>
        <w:rPr>
          <w:lang w:eastAsia="en-US"/>
        </w:rPr>
        <w:tab/>
        <w:t xml:space="preserve">Раздел отображения результатов поиска представляет из себя </w:t>
      </w:r>
      <w:r w:rsidR="002870A4">
        <w:rPr>
          <w:lang w:eastAsia="en-US"/>
        </w:rPr>
        <w:t>следующий набор столбцов</w:t>
      </w:r>
      <w:r>
        <w:rPr>
          <w:lang w:eastAsia="en-US"/>
        </w:rPr>
        <w:t>:</w:t>
      </w:r>
    </w:p>
    <w:p w14:paraId="2E660D14" w14:textId="0B608512" w:rsidR="00822F91" w:rsidRDefault="00781529" w:rsidP="00781529">
      <w:pPr>
        <w:rPr>
          <w:lang w:eastAsia="en-US"/>
        </w:rPr>
      </w:pPr>
      <w:r>
        <w:rPr>
          <w:noProof/>
        </w:rPr>
        <w:drawing>
          <wp:inline distT="0" distB="0" distL="0" distR="0" wp14:anchorId="0BB6D452" wp14:editId="7FFC0C5A">
            <wp:extent cx="8821420" cy="644525"/>
            <wp:effectExtent l="0" t="0" r="0" b="3175"/>
            <wp:docPr id="643" name="Рисунок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41E7" w14:textId="55A5FA3B" w:rsidR="00781529" w:rsidRDefault="00C514F1" w:rsidP="00781529">
      <w:pPr>
        <w:rPr>
          <w:lang w:eastAsia="en-US"/>
        </w:rPr>
      </w:pPr>
      <w:r>
        <w:rPr>
          <w:lang w:eastAsia="en-US"/>
        </w:rPr>
        <w:tab/>
      </w:r>
    </w:p>
    <w:p w14:paraId="63CEEF3B" w14:textId="726CC8DB" w:rsidR="005E4A42" w:rsidRDefault="005E4A42" w:rsidP="005E4A42">
      <w:pPr>
        <w:pStyle w:val="a3"/>
        <w:numPr>
          <w:ilvl w:val="0"/>
          <w:numId w:val="36"/>
        </w:numPr>
      </w:pPr>
      <w:r w:rsidRPr="00BB1A8A">
        <w:rPr>
          <w:b/>
          <w:lang w:val="en-US"/>
        </w:rPr>
        <w:lastRenderedPageBreak/>
        <w:t>Event</w:t>
      </w:r>
      <w:r>
        <w:t xml:space="preserve"> - Тип события, например, </w:t>
      </w:r>
      <w:r w:rsidRPr="0010199F">
        <w:rPr>
          <w:lang w:val="en-US"/>
        </w:rPr>
        <w:t>workorder</w:t>
      </w:r>
      <w:r>
        <w:t xml:space="preserve">, </w:t>
      </w:r>
      <w:r w:rsidRPr="0010199F">
        <w:rPr>
          <w:lang w:val="en-US"/>
        </w:rPr>
        <w:t>task</w:t>
      </w:r>
      <w:r w:rsidRPr="00D50AE3">
        <w:t xml:space="preserve"> </w:t>
      </w:r>
      <w:r w:rsidRPr="0010199F">
        <w:rPr>
          <w:lang w:val="en-US"/>
        </w:rPr>
        <w:t>card</w:t>
      </w:r>
      <w:r>
        <w:t>, чек и тп.</w:t>
      </w:r>
    </w:p>
    <w:p w14:paraId="14BCA4AF" w14:textId="77777777" w:rsidR="005E4A42" w:rsidRPr="0010199F" w:rsidRDefault="005E4A42" w:rsidP="005E4A42">
      <w:pPr>
        <w:pStyle w:val="a3"/>
        <w:numPr>
          <w:ilvl w:val="0"/>
          <w:numId w:val="36"/>
        </w:numPr>
        <w:rPr>
          <w:lang w:val="en-US"/>
        </w:rPr>
      </w:pPr>
      <w:r w:rsidRPr="00BB1A8A">
        <w:rPr>
          <w:b/>
          <w:lang w:val="en-US"/>
        </w:rPr>
        <w:t>Receiver</w:t>
      </w:r>
      <w:r w:rsidRPr="0010199F">
        <w:rPr>
          <w:lang w:val="en-US"/>
        </w:rPr>
        <w:t xml:space="preserve"> - </w:t>
      </w:r>
      <w:r>
        <w:t>Идентификационный</w:t>
      </w:r>
      <w:r w:rsidRPr="0010199F">
        <w:rPr>
          <w:lang w:val="en-US"/>
        </w:rPr>
        <w:t xml:space="preserve"> </w:t>
      </w:r>
      <w:r>
        <w:t>номер</w:t>
      </w:r>
      <w:r w:rsidRPr="0010199F">
        <w:rPr>
          <w:lang w:val="en-US"/>
        </w:rPr>
        <w:t xml:space="preserve"> </w:t>
      </w:r>
      <w:r>
        <w:t>события</w:t>
      </w:r>
      <w:r w:rsidRPr="0010199F">
        <w:rPr>
          <w:lang w:val="en-US"/>
        </w:rPr>
        <w:t>.</w:t>
      </w:r>
    </w:p>
    <w:p w14:paraId="24067B22" w14:textId="77777777" w:rsidR="005E4A42" w:rsidRDefault="005E4A42" w:rsidP="005E4A42">
      <w:pPr>
        <w:pStyle w:val="a3"/>
        <w:numPr>
          <w:ilvl w:val="0"/>
          <w:numId w:val="36"/>
        </w:numPr>
      </w:pPr>
      <w:r w:rsidRPr="00BB1A8A">
        <w:rPr>
          <w:b/>
          <w:lang w:val="en-US"/>
        </w:rPr>
        <w:t>Part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No</w:t>
      </w:r>
      <w:r w:rsidRPr="0010199F">
        <w:t>. -</w:t>
      </w:r>
      <w:r>
        <w:t xml:space="preserve"> Партийный номер детали.</w:t>
      </w:r>
    </w:p>
    <w:p w14:paraId="27AE8B9D" w14:textId="77777777" w:rsidR="005E4A42" w:rsidRDefault="005E4A42" w:rsidP="005E4A42">
      <w:pPr>
        <w:pStyle w:val="a3"/>
        <w:numPr>
          <w:ilvl w:val="0"/>
          <w:numId w:val="36"/>
        </w:numPr>
      </w:pPr>
      <w:r w:rsidRPr="00BB1A8A">
        <w:rPr>
          <w:b/>
          <w:lang w:val="en-US"/>
        </w:rPr>
        <w:t>Description</w:t>
      </w:r>
      <w:r>
        <w:t xml:space="preserve"> - Описание ремонтируемой части.</w:t>
      </w:r>
    </w:p>
    <w:p w14:paraId="6E2ECBB7" w14:textId="77777777" w:rsidR="005E4A42" w:rsidRPr="003158D0" w:rsidRDefault="005E4A42" w:rsidP="005E4A42">
      <w:pPr>
        <w:pStyle w:val="a3"/>
        <w:numPr>
          <w:ilvl w:val="0"/>
          <w:numId w:val="36"/>
        </w:numPr>
      </w:pPr>
      <w:r>
        <w:rPr>
          <w:noProof/>
          <w:lang w:eastAsia="ru-RU"/>
        </w:rPr>
        <w:drawing>
          <wp:inline distT="0" distB="0" distL="0" distR="0" wp14:anchorId="3CEEA9AE" wp14:editId="2AF04B28">
            <wp:extent cx="200025" cy="1714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Показывает, что есть текст в поле </w:t>
      </w:r>
      <w:r w:rsidRPr="0010199F">
        <w:rPr>
          <w:lang w:val="en-US"/>
        </w:rPr>
        <w:t>note</w:t>
      </w:r>
      <w:r w:rsidRPr="003158D0">
        <w:t xml:space="preserve"> </w:t>
      </w:r>
      <w:r w:rsidRPr="0010199F">
        <w:rPr>
          <w:lang w:val="en-US"/>
        </w:rPr>
        <w:t>text</w:t>
      </w:r>
      <w:r w:rsidRPr="003158D0">
        <w:t>.</w:t>
      </w:r>
    </w:p>
    <w:p w14:paraId="144A28D7" w14:textId="77777777" w:rsidR="005E4A42" w:rsidRPr="003158D0" w:rsidRDefault="005E4A42" w:rsidP="005E4A42">
      <w:pPr>
        <w:pStyle w:val="a3"/>
        <w:numPr>
          <w:ilvl w:val="0"/>
          <w:numId w:val="36"/>
        </w:numPr>
      </w:pPr>
      <w:r>
        <w:rPr>
          <w:noProof/>
          <w:lang w:eastAsia="ru-RU"/>
        </w:rPr>
        <w:drawing>
          <wp:inline distT="0" distB="0" distL="0" distR="0" wp14:anchorId="5F801A4A" wp14:editId="507D8424">
            <wp:extent cx="266700" cy="190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Показывает, что в поле </w:t>
      </w:r>
      <w:r w:rsidRPr="0010199F">
        <w:rPr>
          <w:lang w:val="en-US"/>
        </w:rPr>
        <w:t>event</w:t>
      </w:r>
      <w:r w:rsidRPr="003158D0">
        <w:t xml:space="preserve"> </w:t>
      </w:r>
      <w:r w:rsidRPr="0010199F">
        <w:rPr>
          <w:lang w:val="en-US"/>
        </w:rPr>
        <w:t>note</w:t>
      </w:r>
      <w:r w:rsidRPr="003158D0">
        <w:t xml:space="preserve"> </w:t>
      </w:r>
      <w:r w:rsidRPr="0010199F">
        <w:rPr>
          <w:lang w:val="en-US"/>
        </w:rPr>
        <w:t>text</w:t>
      </w:r>
      <w:r w:rsidRPr="003158D0">
        <w:t>.</w:t>
      </w:r>
    </w:p>
    <w:p w14:paraId="7C0D6F3B" w14:textId="5F8661F1" w:rsidR="005E4A42" w:rsidRDefault="005E4A42" w:rsidP="005E4A42">
      <w:pPr>
        <w:pStyle w:val="a3"/>
        <w:numPr>
          <w:ilvl w:val="0"/>
          <w:numId w:val="36"/>
        </w:numPr>
      </w:pPr>
      <w:r>
        <w:rPr>
          <w:noProof/>
          <w:lang w:eastAsia="ru-RU"/>
        </w:rPr>
        <w:drawing>
          <wp:inline distT="0" distB="0" distL="0" distR="0" wp14:anchorId="7A432B32" wp14:editId="7DDD205C">
            <wp:extent cx="276225" cy="1619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</w:t>
      </w:r>
      <w:r w:rsidR="00987644">
        <w:t>показывает, что по данной запчасти создан запрос (есть потребность)</w:t>
      </w:r>
      <w:r>
        <w:t>.</w:t>
      </w:r>
    </w:p>
    <w:p w14:paraId="2A71344E" w14:textId="77777777" w:rsidR="005E4A42" w:rsidRPr="00822F91" w:rsidRDefault="005E4A42" w:rsidP="005E4A42">
      <w:pPr>
        <w:pStyle w:val="a3"/>
        <w:numPr>
          <w:ilvl w:val="0"/>
          <w:numId w:val="36"/>
        </w:numPr>
      </w:pPr>
      <w:r w:rsidRPr="00BB1A8A">
        <w:rPr>
          <w:b/>
          <w:lang w:val="en-US"/>
        </w:rPr>
        <w:t>Special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types</w:t>
      </w:r>
      <w:r>
        <w:t xml:space="preserve"> - </w:t>
      </w:r>
      <w:r w:rsidRPr="0010199F">
        <w:rPr>
          <w:rFonts w:ascii="Calibri" w:hAnsi="Calibri" w:cs="Calibri"/>
        </w:rPr>
        <w:t>Специальные коды к партийному номеру.</w:t>
      </w:r>
    </w:p>
    <w:p w14:paraId="53F05034" w14:textId="77777777" w:rsidR="005E4A42" w:rsidRPr="0010199F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BB1A8A">
        <w:rPr>
          <w:b/>
          <w:lang w:val="en-US"/>
        </w:rPr>
        <w:t>Due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date</w:t>
      </w:r>
      <w:r>
        <w:t xml:space="preserve"> - </w:t>
      </w:r>
      <w:r w:rsidRPr="0010199F">
        <w:rPr>
          <w:rFonts w:ascii="Calibri" w:hAnsi="Calibri" w:cs="Calibri"/>
        </w:rPr>
        <w:t>Дата, до которой работы должны быть выполнены.</w:t>
      </w:r>
    </w:p>
    <w:p w14:paraId="4541B9C0" w14:textId="77777777" w:rsidR="005E4A42" w:rsidRPr="0010199F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BB1A8A">
        <w:rPr>
          <w:b/>
          <w:lang w:val="en-US"/>
        </w:rPr>
        <w:t>Planed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data</w:t>
      </w:r>
      <w:r>
        <w:t xml:space="preserve"> - </w:t>
      </w:r>
      <w:r w:rsidRPr="0010199F">
        <w:rPr>
          <w:rFonts w:ascii="Calibri" w:hAnsi="Calibri" w:cs="Calibri"/>
        </w:rPr>
        <w:t>Планируемая дата проведения работ.</w:t>
      </w:r>
    </w:p>
    <w:p w14:paraId="057FD2F2" w14:textId="0AF86295" w:rsidR="005E4A42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BB1A8A">
        <w:rPr>
          <w:b/>
          <w:lang w:val="en-US"/>
        </w:rPr>
        <w:t>WO</w:t>
      </w:r>
      <w:r w:rsidRPr="00BB1A8A">
        <w:rPr>
          <w:b/>
        </w:rPr>
        <w:t>-</w:t>
      </w:r>
      <w:r w:rsidRPr="00BB1A8A">
        <w:rPr>
          <w:b/>
          <w:lang w:val="en-US"/>
        </w:rPr>
        <w:t>flags</w:t>
      </w:r>
      <w:r>
        <w:t xml:space="preserve"> - </w:t>
      </w:r>
      <w:r w:rsidRPr="0010199F">
        <w:rPr>
          <w:rFonts w:ascii="Calibri" w:hAnsi="Calibri" w:cs="Calibri"/>
        </w:rPr>
        <w:t>Флаги, характеризующие событие</w:t>
      </w:r>
      <w:r w:rsidR="00987644">
        <w:rPr>
          <w:rFonts w:ascii="Calibri" w:hAnsi="Calibri" w:cs="Calibri"/>
        </w:rPr>
        <w:t xml:space="preserve"> или </w:t>
      </w:r>
      <w:r w:rsidR="00987644">
        <w:rPr>
          <w:rFonts w:ascii="Calibri" w:hAnsi="Calibri" w:cs="Calibri"/>
          <w:lang w:val="en-US"/>
        </w:rPr>
        <w:t>workorder</w:t>
      </w:r>
      <w:r w:rsidR="00987644" w:rsidRPr="00F12A59">
        <w:rPr>
          <w:rFonts w:ascii="Calibri" w:hAnsi="Calibri" w:cs="Calibri"/>
        </w:rPr>
        <w:t xml:space="preserve">, в зависимости от параметров, выбранных в </w:t>
      </w:r>
      <w:r w:rsidR="00987644">
        <w:rPr>
          <w:rFonts w:ascii="Calibri" w:hAnsi="Calibri" w:cs="Calibri"/>
          <w:lang w:val="en-US"/>
        </w:rPr>
        <w:t>workorder</w:t>
      </w:r>
      <w:r w:rsidR="00987644">
        <w:rPr>
          <w:rFonts w:ascii="Calibri" w:hAnsi="Calibri" w:cs="Calibri"/>
        </w:rPr>
        <w:t>:</w:t>
      </w:r>
    </w:p>
    <w:p w14:paraId="5877E77C" w14:textId="2802BF97" w:rsidR="00987644" w:rsidRDefault="00062050" w:rsidP="00F12A59">
      <w:pPr>
        <w:pStyle w:val="a3"/>
        <w:numPr>
          <w:ilvl w:val="1"/>
          <w:numId w:val="38"/>
        </w:numPr>
        <w:rPr>
          <w:rFonts w:ascii="Calibri" w:hAnsi="Calibri" w:cs="Calibri"/>
        </w:rPr>
      </w:pPr>
      <w:r>
        <w:pict w14:anchorId="6BD27B53">
          <v:shape id="Рисунок 24" o:spid="_x0000_i1043" type="#_x0000_t75" style="width:21.75pt;height:13.5pt;visibility:visible;mso-wrap-style:square">
            <v:imagedata r:id="rId71" o:title=""/>
          </v:shape>
        </w:pict>
      </w:r>
      <w:r w:rsidR="00987644">
        <w:rPr>
          <w:rFonts w:ascii="Calibri" w:hAnsi="Calibri" w:cs="Calibri"/>
        </w:rPr>
        <w:t xml:space="preserve"> - </w:t>
      </w:r>
      <w:r w:rsidR="00987644">
        <w:rPr>
          <w:rFonts w:ascii="Calibri" w:hAnsi="Calibri" w:cs="Calibri"/>
          <w:lang w:val="en-US"/>
        </w:rPr>
        <w:t xml:space="preserve">workorder </w:t>
      </w:r>
      <w:r w:rsidR="00987644">
        <w:rPr>
          <w:rFonts w:ascii="Calibri" w:hAnsi="Calibri" w:cs="Calibri"/>
        </w:rPr>
        <w:t>или событие запланированы.</w:t>
      </w:r>
    </w:p>
    <w:p w14:paraId="53EC36E5" w14:textId="71B42B5C" w:rsidR="00987644" w:rsidRDefault="00987644" w:rsidP="00F12A59">
      <w:pPr>
        <w:pStyle w:val="a3"/>
        <w:numPr>
          <w:ilvl w:val="1"/>
          <w:numId w:val="38"/>
        </w:numPr>
        <w:rPr>
          <w:rFonts w:ascii="Calibri" w:hAnsi="Calibri" w:cs="Calibri"/>
        </w:rPr>
      </w:pPr>
      <w:r>
        <w:rPr>
          <w:noProof/>
          <w:lang w:eastAsia="ru-RU"/>
        </w:rPr>
        <w:drawing>
          <wp:inline distT="0" distB="0" distL="0" distR="0" wp14:anchorId="4D8B89C8" wp14:editId="7D318BBA">
            <wp:extent cx="285750" cy="1619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- </w:t>
      </w:r>
      <w:r>
        <w:rPr>
          <w:rFonts w:ascii="Calibri" w:hAnsi="Calibri" w:cs="Calibri"/>
          <w:lang w:val="en-US"/>
        </w:rPr>
        <w:t>workorder</w:t>
      </w:r>
      <w:r w:rsidRPr="00F12A5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или событие не запланированы.</w:t>
      </w:r>
    </w:p>
    <w:p w14:paraId="27F052F9" w14:textId="1879DEA0" w:rsidR="00987644" w:rsidRDefault="00987644" w:rsidP="00F12A59">
      <w:pPr>
        <w:pStyle w:val="a3"/>
        <w:numPr>
          <w:ilvl w:val="1"/>
          <w:numId w:val="38"/>
        </w:numPr>
        <w:rPr>
          <w:rFonts w:ascii="Calibri" w:hAnsi="Calibri" w:cs="Calibri"/>
        </w:rPr>
      </w:pPr>
      <w:r>
        <w:rPr>
          <w:noProof/>
          <w:lang w:eastAsia="ru-RU"/>
        </w:rPr>
        <w:drawing>
          <wp:inline distT="0" distB="0" distL="0" distR="0" wp14:anchorId="39693F11" wp14:editId="15A534F0">
            <wp:extent cx="152400" cy="1905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  <w:lang w:val="en-US"/>
        </w:rPr>
        <w:t>workorder</w:t>
      </w:r>
      <w:r>
        <w:rPr>
          <w:rFonts w:ascii="Calibri" w:hAnsi="Calibri" w:cs="Calibri"/>
        </w:rPr>
        <w:t xml:space="preserve"> классифицирует </w:t>
      </w:r>
      <w:r>
        <w:rPr>
          <w:rFonts w:ascii="Calibri" w:hAnsi="Calibri" w:cs="Calibri"/>
          <w:lang w:val="en-US"/>
        </w:rPr>
        <w:t>HIL</w:t>
      </w:r>
      <w:r>
        <w:rPr>
          <w:rFonts w:ascii="Calibri" w:hAnsi="Calibri" w:cs="Calibri"/>
        </w:rPr>
        <w:t xml:space="preserve"> (список позиций владения).</w:t>
      </w:r>
    </w:p>
    <w:p w14:paraId="148048E9" w14:textId="578DB7B2" w:rsidR="00987644" w:rsidRDefault="00987644" w:rsidP="00F12A59">
      <w:pPr>
        <w:pStyle w:val="a3"/>
        <w:numPr>
          <w:ilvl w:val="1"/>
          <w:numId w:val="38"/>
        </w:numPr>
        <w:rPr>
          <w:rFonts w:ascii="Calibri" w:hAnsi="Calibri" w:cs="Calibri"/>
          <w:lang w:val="en-US"/>
        </w:rPr>
      </w:pPr>
      <w:r>
        <w:rPr>
          <w:noProof/>
          <w:lang w:eastAsia="ru-RU"/>
        </w:rPr>
        <w:drawing>
          <wp:inline distT="0" distB="0" distL="0" distR="0" wp14:anchorId="3E8DA946" wp14:editId="5BA3AB8F">
            <wp:extent cx="171450" cy="1809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A59">
        <w:rPr>
          <w:rFonts w:ascii="Calibri" w:hAnsi="Calibri" w:cs="Calibri"/>
          <w:lang w:val="en-US"/>
        </w:rPr>
        <w:t xml:space="preserve">, </w:t>
      </w:r>
      <w:r>
        <w:rPr>
          <w:noProof/>
          <w:lang w:eastAsia="ru-RU"/>
        </w:rPr>
        <w:drawing>
          <wp:inline distT="0" distB="0" distL="0" distR="0" wp14:anchorId="4FD339EC" wp14:editId="7561EF7E">
            <wp:extent cx="180975" cy="1905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A59">
        <w:rPr>
          <w:rFonts w:ascii="Calibri" w:hAnsi="Calibri" w:cs="Calibri"/>
          <w:lang w:val="en-US"/>
        </w:rPr>
        <w:t xml:space="preserve">, </w:t>
      </w:r>
      <w:r>
        <w:rPr>
          <w:noProof/>
          <w:lang w:eastAsia="ru-RU"/>
        </w:rPr>
        <w:drawing>
          <wp:inline distT="0" distB="0" distL="0" distR="0" wp14:anchorId="2015FFE8" wp14:editId="07073343">
            <wp:extent cx="180975" cy="190500"/>
            <wp:effectExtent l="0" t="0" r="9525" b="0"/>
            <wp:docPr id="672" name="Рисунок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A59">
        <w:rPr>
          <w:rFonts w:ascii="Calibri" w:hAnsi="Calibri" w:cs="Calibri"/>
          <w:lang w:val="en-US"/>
        </w:rPr>
        <w:t xml:space="preserve"> - </w:t>
      </w:r>
      <w:r>
        <w:rPr>
          <w:rFonts w:ascii="Calibri" w:hAnsi="Calibri" w:cs="Calibri"/>
          <w:lang w:val="en-US"/>
        </w:rPr>
        <w:t xml:space="preserve">workorder </w:t>
      </w:r>
      <w:r w:rsidRPr="00F12A59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относящиеся</w:t>
      </w:r>
      <w:r w:rsidRPr="00F12A59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к</w:t>
      </w:r>
      <w:r w:rsidRPr="00F12A59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MEL A, MEL B, MEL C.</w:t>
      </w:r>
    </w:p>
    <w:p w14:paraId="72CD1F2D" w14:textId="6EC172B7" w:rsidR="00987644" w:rsidRPr="00580726" w:rsidRDefault="00987644" w:rsidP="00F12A59">
      <w:pPr>
        <w:pStyle w:val="a3"/>
        <w:numPr>
          <w:ilvl w:val="1"/>
          <w:numId w:val="38"/>
        </w:numPr>
        <w:rPr>
          <w:rFonts w:ascii="Calibri" w:hAnsi="Calibri" w:cs="Calibri"/>
        </w:rPr>
      </w:pPr>
      <w:r>
        <w:rPr>
          <w:noProof/>
          <w:lang w:eastAsia="ru-RU"/>
        </w:rPr>
        <w:drawing>
          <wp:inline distT="0" distB="0" distL="0" distR="0" wp14:anchorId="1E8152FD" wp14:editId="6259752C">
            <wp:extent cx="200025" cy="180975"/>
            <wp:effectExtent l="0" t="0" r="9525" b="9525"/>
            <wp:docPr id="678" name="Рисунок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- </w:t>
      </w:r>
      <w:r w:rsidR="00580726">
        <w:rPr>
          <w:rFonts w:ascii="Calibri" w:hAnsi="Calibri" w:cs="Calibri"/>
        </w:rPr>
        <w:t xml:space="preserve">запчасть относится к </w:t>
      </w:r>
      <w:r w:rsidR="00580726">
        <w:rPr>
          <w:rFonts w:ascii="Calibri" w:hAnsi="Calibri" w:cs="Calibri"/>
          <w:lang w:val="en-US"/>
        </w:rPr>
        <w:t>CDL</w:t>
      </w:r>
      <w:r w:rsidR="00580726">
        <w:rPr>
          <w:rFonts w:ascii="Calibri" w:hAnsi="Calibri" w:cs="Calibri"/>
        </w:rPr>
        <w:t xml:space="preserve">, таблице </w:t>
      </w:r>
      <w:r w:rsidR="00580726">
        <w:rPr>
          <w:rFonts w:ascii="Calibri" w:hAnsi="Calibri" w:cs="Calibri"/>
          <w:lang w:val="en-US"/>
        </w:rPr>
        <w:t>Dispatch</w:t>
      </w:r>
      <w:r w:rsidR="00580726" w:rsidRPr="00580726">
        <w:rPr>
          <w:rFonts w:ascii="Calibri" w:hAnsi="Calibri" w:cs="Calibri"/>
        </w:rPr>
        <w:t xml:space="preserve"> </w:t>
      </w:r>
      <w:r w:rsidR="00580726">
        <w:rPr>
          <w:rFonts w:ascii="Calibri" w:hAnsi="Calibri" w:cs="Calibri"/>
          <w:lang w:val="en-US"/>
        </w:rPr>
        <w:t>Condition</w:t>
      </w:r>
      <w:r w:rsidR="00580726" w:rsidRPr="00580726">
        <w:rPr>
          <w:rFonts w:ascii="Calibri" w:hAnsi="Calibri" w:cs="Calibri"/>
        </w:rPr>
        <w:t>.</w:t>
      </w:r>
    </w:p>
    <w:p w14:paraId="5E566926" w14:textId="3864949E" w:rsidR="003D0D8A" w:rsidRDefault="003D0D8A" w:rsidP="00F12A59">
      <w:pPr>
        <w:pStyle w:val="a3"/>
        <w:numPr>
          <w:ilvl w:val="1"/>
          <w:numId w:val="38"/>
        </w:numPr>
        <w:rPr>
          <w:rFonts w:ascii="Calibri" w:hAnsi="Calibri" w:cs="Calibri"/>
        </w:rPr>
      </w:pPr>
      <w:r>
        <w:rPr>
          <w:noProof/>
          <w:lang w:eastAsia="ru-RU"/>
        </w:rPr>
        <w:drawing>
          <wp:inline distT="0" distB="0" distL="0" distR="0" wp14:anchorId="72BD8496" wp14:editId="6B946E9E">
            <wp:extent cx="190500" cy="190500"/>
            <wp:effectExtent l="0" t="0" r="0" b="0"/>
            <wp:docPr id="682" name="Рисунок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- выбран </w:t>
      </w:r>
      <w:r>
        <w:rPr>
          <w:rFonts w:ascii="Calibri" w:hAnsi="Calibri" w:cs="Calibri"/>
          <w:lang w:val="en-US"/>
        </w:rPr>
        <w:t>workorder</w:t>
      </w:r>
      <w:r>
        <w:rPr>
          <w:rFonts w:ascii="Calibri" w:hAnsi="Calibri" w:cs="Calibri"/>
        </w:rPr>
        <w:t>, характеризующийся как «Возвращенный в рабочее состояние»</w:t>
      </w:r>
    </w:p>
    <w:p w14:paraId="1CF0FAD8" w14:textId="5B0A83C4" w:rsidR="00987644" w:rsidRPr="003D0D8A" w:rsidRDefault="003D0D8A" w:rsidP="00F12A59">
      <w:pPr>
        <w:pStyle w:val="a3"/>
        <w:numPr>
          <w:ilvl w:val="1"/>
          <w:numId w:val="38"/>
        </w:numPr>
        <w:rPr>
          <w:rFonts w:ascii="Calibri" w:hAnsi="Calibri" w:cs="Calibri"/>
        </w:rPr>
      </w:pPr>
      <w:r>
        <w:rPr>
          <w:noProof/>
          <w:lang w:eastAsia="ru-RU"/>
        </w:rPr>
        <w:drawing>
          <wp:inline distT="0" distB="0" distL="0" distR="0" wp14:anchorId="432A0D08" wp14:editId="3F42B4A9">
            <wp:extent cx="190500" cy="171450"/>
            <wp:effectExtent l="0" t="0" r="0" b="0"/>
            <wp:docPr id="681" name="Рисунок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  <w:lang w:val="en-US"/>
        </w:rPr>
        <w:t>AOG workorder.</w:t>
      </w:r>
      <w:r w:rsidRPr="00F12A59">
        <w:rPr>
          <w:rFonts w:ascii="Calibri" w:hAnsi="Calibri" w:cs="Calibri"/>
        </w:rPr>
        <w:t xml:space="preserve"> </w:t>
      </w:r>
    </w:p>
    <w:p w14:paraId="13CC3960" w14:textId="5A7B417C" w:rsidR="005E4A42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BB1A8A">
        <w:rPr>
          <w:b/>
          <w:lang w:val="en-US"/>
        </w:rPr>
        <w:t>Prio</w:t>
      </w:r>
      <w:r>
        <w:t xml:space="preserve"> - </w:t>
      </w:r>
      <w:r w:rsidR="00205785">
        <w:rPr>
          <w:rFonts w:ascii="Calibri" w:hAnsi="Calibri" w:cs="Calibri"/>
        </w:rPr>
        <w:t>Приоритет события:</w:t>
      </w:r>
    </w:p>
    <w:p w14:paraId="6DF8988F" w14:textId="114680E7" w:rsidR="00205785" w:rsidRDefault="00205785" w:rsidP="00205785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1 – очень срочно</w:t>
      </w:r>
    </w:p>
    <w:p w14:paraId="57C73B9B" w14:textId="71CB6FFD" w:rsidR="00205785" w:rsidRDefault="00205785" w:rsidP="00205785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2 – срочно</w:t>
      </w:r>
    </w:p>
    <w:p w14:paraId="201E2AFE" w14:textId="4B4B09B2" w:rsidR="00205785" w:rsidRDefault="00205785" w:rsidP="00205785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3 – средне</w:t>
      </w:r>
    </w:p>
    <w:p w14:paraId="21614143" w14:textId="3AF3D96A" w:rsidR="00205785" w:rsidRDefault="00205785" w:rsidP="00205785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4 – не срочно</w:t>
      </w:r>
    </w:p>
    <w:p w14:paraId="7C5A9ADC" w14:textId="75B1ECD0" w:rsidR="00205785" w:rsidRDefault="00205785" w:rsidP="00205785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5 – было бы неплохо иметь</w:t>
      </w:r>
    </w:p>
    <w:p w14:paraId="41C9CC5D" w14:textId="0E11C1F7" w:rsidR="00205785" w:rsidRDefault="00205785" w:rsidP="00205785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М – обязательное событие</w:t>
      </w:r>
    </w:p>
    <w:p w14:paraId="0A615F53" w14:textId="77777777" w:rsidR="00205785" w:rsidRDefault="00205785" w:rsidP="00205785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Е – требуется расширение</w:t>
      </w:r>
    </w:p>
    <w:p w14:paraId="35EE3270" w14:textId="1238D609" w:rsidR="00205785" w:rsidRDefault="00205785" w:rsidP="00205785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F – нужен фидбек (отзыв).</w:t>
      </w:r>
    </w:p>
    <w:p w14:paraId="60F44D57" w14:textId="4B5B05EE" w:rsidR="00205785" w:rsidRDefault="00205785" w:rsidP="00205785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В – брифинг карты</w:t>
      </w:r>
    </w:p>
    <w:p w14:paraId="1A8DC213" w14:textId="2C1EF142" w:rsidR="00205785" w:rsidRDefault="00205785" w:rsidP="00205785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С – С-чек</w:t>
      </w:r>
    </w:p>
    <w:p w14:paraId="32135E8C" w14:textId="288F5CA0" w:rsidR="00205785" w:rsidRDefault="00205785" w:rsidP="00205785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Т – исправление проблем</w:t>
      </w:r>
    </w:p>
    <w:p w14:paraId="1AA0DEC8" w14:textId="2790C331" w:rsidR="00205785" w:rsidRPr="0010199F" w:rsidRDefault="00205785" w:rsidP="00205785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lastRenderedPageBreak/>
        <w:t xml:space="preserve">L – </w:t>
      </w:r>
      <w:r>
        <w:rPr>
          <w:rFonts w:ascii="Calibri" w:hAnsi="Calibri" w:cs="Calibri"/>
        </w:rPr>
        <w:t>долговременное исправление проблем</w:t>
      </w:r>
    </w:p>
    <w:p w14:paraId="1CC1D8D7" w14:textId="77777777" w:rsidR="005E4A42" w:rsidRPr="0010199F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BB1A8A">
        <w:rPr>
          <w:b/>
          <w:lang w:val="en-US"/>
        </w:rPr>
        <w:t>Qty</w:t>
      </w:r>
      <w:r>
        <w:t xml:space="preserve"> - </w:t>
      </w:r>
      <w:r w:rsidRPr="0010199F">
        <w:rPr>
          <w:rFonts w:ascii="Calibri" w:hAnsi="Calibri" w:cs="Calibri"/>
        </w:rPr>
        <w:t>Требуемое по событию количество запчастей.</w:t>
      </w:r>
    </w:p>
    <w:p w14:paraId="53A87616" w14:textId="77777777" w:rsidR="005E4A42" w:rsidRPr="0010199F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BB1A8A">
        <w:rPr>
          <w:b/>
          <w:lang w:val="en-US"/>
        </w:rPr>
        <w:t>Measure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unit</w:t>
      </w:r>
      <w:r>
        <w:t xml:space="preserve"> - </w:t>
      </w:r>
      <w:r w:rsidRPr="0010199F">
        <w:rPr>
          <w:rFonts w:ascii="Calibri" w:hAnsi="Calibri" w:cs="Calibri"/>
        </w:rPr>
        <w:t>Мера измерения.</w:t>
      </w:r>
    </w:p>
    <w:p w14:paraId="00C71CDD" w14:textId="77777777" w:rsidR="005E4A42" w:rsidRPr="0010199F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>
        <w:rPr>
          <w:noProof/>
          <w:lang w:eastAsia="ru-RU"/>
        </w:rPr>
        <w:drawing>
          <wp:inline distT="0" distB="0" distL="0" distR="0" wp14:anchorId="272F6BB9" wp14:editId="61446D40">
            <wp:extent cx="228600" cy="152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r w:rsidRPr="0010199F">
        <w:rPr>
          <w:rFonts w:ascii="Calibri" w:hAnsi="Calibri" w:cs="Calibri"/>
        </w:rPr>
        <w:t>Вероятность этой потребности (не используется).</w:t>
      </w:r>
    </w:p>
    <w:p w14:paraId="71AAE8DA" w14:textId="77777777" w:rsidR="005E4A42" w:rsidRPr="0010199F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>
        <w:rPr>
          <w:noProof/>
          <w:lang w:eastAsia="ru-RU"/>
        </w:rPr>
        <w:drawing>
          <wp:inline distT="0" distB="0" distL="0" distR="0" wp14:anchorId="19201050" wp14:editId="7E1E7B4A">
            <wp:extent cx="238125" cy="1809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- </w:t>
      </w:r>
      <w:r w:rsidRPr="0010199F">
        <w:rPr>
          <w:rFonts w:ascii="Calibri" w:hAnsi="Calibri" w:cs="Calibri"/>
        </w:rPr>
        <w:t>Состояние события.</w:t>
      </w:r>
    </w:p>
    <w:p w14:paraId="44B3F798" w14:textId="77777777" w:rsidR="005E4A42" w:rsidRPr="0010199F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BB1A8A">
        <w:rPr>
          <w:b/>
          <w:noProof/>
          <w:lang w:val="en-US"/>
        </w:rPr>
        <w:t>Pickslip</w:t>
      </w:r>
      <w:r>
        <w:rPr>
          <w:noProof/>
        </w:rPr>
        <w:t xml:space="preserve"> - </w:t>
      </w:r>
      <w:r w:rsidRPr="0010199F">
        <w:rPr>
          <w:rFonts w:ascii="Calibri" w:hAnsi="Calibri" w:cs="Calibri"/>
          <w:lang w:val="en-US"/>
        </w:rPr>
        <w:t>Pickslip</w:t>
      </w:r>
      <w:r w:rsidRPr="0010199F">
        <w:rPr>
          <w:rFonts w:ascii="Calibri" w:hAnsi="Calibri" w:cs="Calibri"/>
        </w:rPr>
        <w:t>.</w:t>
      </w:r>
    </w:p>
    <w:p w14:paraId="472E6619" w14:textId="77777777" w:rsidR="005E4A42" w:rsidRPr="0010199F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BB1A8A">
        <w:rPr>
          <w:b/>
          <w:noProof/>
          <w:lang w:val="en-US"/>
        </w:rPr>
        <w:t>Total</w:t>
      </w:r>
      <w:r w:rsidRPr="00BB1A8A">
        <w:rPr>
          <w:b/>
          <w:noProof/>
        </w:rPr>
        <w:t xml:space="preserve"> </w:t>
      </w:r>
      <w:r w:rsidRPr="00BB1A8A">
        <w:rPr>
          <w:b/>
          <w:noProof/>
          <w:lang w:val="en-US"/>
        </w:rPr>
        <w:t>req</w:t>
      </w:r>
      <w:r>
        <w:rPr>
          <w:noProof/>
        </w:rPr>
        <w:t xml:space="preserve"> - </w:t>
      </w:r>
      <w:r w:rsidRPr="0010199F">
        <w:rPr>
          <w:rFonts w:ascii="Calibri" w:hAnsi="Calibri" w:cs="Calibri"/>
        </w:rPr>
        <w:t>Количество деталей, которое требуется всего (по всем запросам).</w:t>
      </w:r>
    </w:p>
    <w:p w14:paraId="7FD626E2" w14:textId="1E8EA08D" w:rsidR="00484773" w:rsidRPr="00484773" w:rsidRDefault="00484773" w:rsidP="00306454">
      <w:pPr>
        <w:pStyle w:val="a3"/>
        <w:numPr>
          <w:ilvl w:val="0"/>
          <w:numId w:val="36"/>
        </w:numPr>
        <w:rPr>
          <w:rFonts w:ascii="Calibri" w:hAnsi="Calibri" w:cs="Calibri"/>
        </w:rPr>
      </w:pPr>
      <w:r>
        <w:rPr>
          <w:noProof/>
          <w:lang w:eastAsia="ru-RU"/>
        </w:rPr>
        <w:drawing>
          <wp:anchor distT="0" distB="0" distL="114300" distR="114300" simplePos="0" relativeHeight="251855872" behindDoc="0" locked="0" layoutInCell="1" allowOverlap="1" wp14:anchorId="5F2E803F" wp14:editId="47572F32">
            <wp:simplePos x="0" y="0"/>
            <wp:positionH relativeFrom="column">
              <wp:posOffset>2153081</wp:posOffset>
            </wp:positionH>
            <wp:positionV relativeFrom="paragraph">
              <wp:posOffset>200660</wp:posOffset>
            </wp:positionV>
            <wp:extent cx="193040" cy="168275"/>
            <wp:effectExtent l="0" t="0" r="0" b="3175"/>
            <wp:wrapThrough wrapText="bothSides">
              <wp:wrapPolygon edited="0">
                <wp:start x="0" y="0"/>
                <wp:lineTo x="0" y="19562"/>
                <wp:lineTo x="19184" y="19562"/>
                <wp:lineTo x="19184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A42" w:rsidRPr="00484773">
        <w:rPr>
          <w:b/>
          <w:noProof/>
          <w:lang w:val="en-US"/>
        </w:rPr>
        <w:t>SysQty</w:t>
      </w:r>
      <w:r w:rsidR="005E4A42">
        <w:rPr>
          <w:noProof/>
        </w:rPr>
        <w:t xml:space="preserve"> - </w:t>
      </w:r>
      <w:r w:rsidR="005E4A42" w:rsidRPr="00484773">
        <w:rPr>
          <w:rFonts w:ascii="Calibri" w:hAnsi="Calibri" w:cs="Calibri"/>
        </w:rPr>
        <w:t>Количество деталей на всех складах в системе.</w:t>
      </w:r>
      <w:r w:rsidR="00F53B74" w:rsidRPr="00484773">
        <w:rPr>
          <w:rFonts w:ascii="Calibri" w:hAnsi="Calibri" w:cs="Calibri"/>
        </w:rPr>
        <w:t xml:space="preserve"> </w:t>
      </w:r>
      <w:r w:rsidR="005E4A42" w:rsidRPr="00484773">
        <w:rPr>
          <w:rFonts w:ascii="Calibri" w:hAnsi="Calibri" w:cs="Calibri"/>
        </w:rPr>
        <w:t>(</w:t>
      </w:r>
      <w:r w:rsidR="005E4A42">
        <w:t xml:space="preserve">Ячейки столбца </w:t>
      </w:r>
      <w:r w:rsidR="005E4A42" w:rsidRPr="00484773">
        <w:rPr>
          <w:noProof/>
          <w:lang w:val="en-US"/>
        </w:rPr>
        <w:t>SysQty</w:t>
      </w:r>
      <w:r w:rsidR="005E4A42">
        <w:rPr>
          <w:noProof/>
        </w:rPr>
        <w:t xml:space="preserve"> </w:t>
      </w:r>
      <w:r w:rsidR="005E4A42">
        <w:t>имеют вид 1число_2число)</w:t>
      </w:r>
      <w:r w:rsidR="00F53B74">
        <w:t xml:space="preserve">. </w:t>
      </w:r>
      <w:r>
        <w:t xml:space="preserve">Индикатор (только для расходных деталей)         означает, что при покрытии </w:t>
      </w:r>
      <w:r w:rsidR="00CA2A20" w:rsidRPr="00CA2A20">
        <w:t>общей</w:t>
      </w:r>
      <w:r>
        <w:t xml:space="preserve"> потребности (</w:t>
      </w:r>
      <w:r w:rsidRPr="00CA2A20">
        <w:rPr>
          <w:b/>
          <w:lang w:val="en-US"/>
        </w:rPr>
        <w:t>Total</w:t>
      </w:r>
      <w:r w:rsidRPr="00CA2A20">
        <w:rPr>
          <w:b/>
        </w:rPr>
        <w:t xml:space="preserve"> </w:t>
      </w:r>
      <w:r w:rsidRPr="00CA2A20">
        <w:rPr>
          <w:b/>
          <w:lang w:val="en-US"/>
        </w:rPr>
        <w:t>req</w:t>
      </w:r>
      <w:r w:rsidRPr="00484773">
        <w:t>)</w:t>
      </w:r>
      <w:r>
        <w:t xml:space="preserve"> количеством деталей, доступным в системе, количество деталей в систе</w:t>
      </w:r>
      <w:r w:rsidR="008F0367">
        <w:t xml:space="preserve">ме будет ниже, чем неснижаемый </w:t>
      </w:r>
      <w:r>
        <w:t>остаток</w:t>
      </w:r>
      <w:r w:rsidR="008F0367">
        <w:t>, следовательно делали необходимо заказать.</w:t>
      </w:r>
    </w:p>
    <w:p w14:paraId="5A0FABCA" w14:textId="559EA57C" w:rsidR="005E4A42" w:rsidRPr="00484773" w:rsidRDefault="00F53B74" w:rsidP="00306454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484773">
        <w:rPr>
          <w:b/>
          <w:i/>
          <w:color w:val="FF0000"/>
        </w:rPr>
        <w:t>ВАЖНО</w:t>
      </w:r>
      <w:r w:rsidRPr="00484773">
        <w:rPr>
          <w:i/>
          <w:color w:val="FF0000"/>
        </w:rPr>
        <w:t xml:space="preserve">! Нажмите ПКМ по количеству, указанному в ячейке, и выберите </w:t>
      </w:r>
      <w:r w:rsidRPr="00484773">
        <w:rPr>
          <w:i/>
          <w:color w:val="FF0000"/>
          <w:lang w:val="en-US"/>
        </w:rPr>
        <w:t>Part</w:t>
      </w:r>
      <w:r w:rsidRPr="00484773">
        <w:rPr>
          <w:i/>
          <w:color w:val="FF0000"/>
        </w:rPr>
        <w:t xml:space="preserve"> </w:t>
      </w:r>
      <w:r w:rsidRPr="00484773">
        <w:rPr>
          <w:i/>
          <w:color w:val="FF0000"/>
          <w:lang w:val="en-US"/>
        </w:rPr>
        <w:t>Availability</w:t>
      </w:r>
      <w:r w:rsidRPr="00484773">
        <w:rPr>
          <w:i/>
          <w:color w:val="FF0000"/>
        </w:rPr>
        <w:t xml:space="preserve"> </w:t>
      </w:r>
      <w:r w:rsidRPr="00484773">
        <w:rPr>
          <w:i/>
          <w:color w:val="FF0000"/>
          <w:lang w:val="en-US"/>
        </w:rPr>
        <w:t>for</w:t>
      </w:r>
      <w:r w:rsidRPr="00484773">
        <w:rPr>
          <w:i/>
          <w:color w:val="FF0000"/>
        </w:rPr>
        <w:t xml:space="preserve"> </w:t>
      </w:r>
      <w:r w:rsidRPr="00484773">
        <w:rPr>
          <w:i/>
          <w:color w:val="FF0000"/>
          <w:lang w:val="en-US"/>
        </w:rPr>
        <w:t>Part</w:t>
      </w:r>
      <w:r w:rsidRPr="00484773">
        <w:rPr>
          <w:i/>
          <w:color w:val="FF0000"/>
        </w:rPr>
        <w:t xml:space="preserve"> </w:t>
      </w:r>
      <w:r w:rsidRPr="00484773">
        <w:rPr>
          <w:i/>
          <w:color w:val="FF0000"/>
          <w:lang w:val="en-US"/>
        </w:rPr>
        <w:t>Request</w:t>
      </w:r>
      <w:r w:rsidRPr="00484773">
        <w:rPr>
          <w:i/>
          <w:color w:val="FF0000"/>
        </w:rPr>
        <w:t>.</w:t>
      </w:r>
      <w:r w:rsidR="00D02D00" w:rsidRPr="00484773">
        <w:rPr>
          <w:i/>
          <w:color w:val="FF0000"/>
        </w:rPr>
        <w:t xml:space="preserve"> В открывшемся окне можно </w:t>
      </w:r>
      <w:r w:rsidRPr="00484773">
        <w:rPr>
          <w:i/>
          <w:color w:val="FF0000"/>
        </w:rPr>
        <w:t>посмотреть на какой станции и в каком</w:t>
      </w:r>
      <w:r w:rsidRPr="00484773">
        <w:rPr>
          <w:color w:val="FF0000"/>
        </w:rPr>
        <w:t xml:space="preserve"> </w:t>
      </w:r>
      <w:r w:rsidRPr="00484773">
        <w:rPr>
          <w:i/>
          <w:color w:val="FF0000"/>
        </w:rPr>
        <w:t>количестве</w:t>
      </w:r>
      <w:r w:rsidRPr="00484773">
        <w:rPr>
          <w:color w:val="FF0000"/>
        </w:rPr>
        <w:t xml:space="preserve"> </w:t>
      </w:r>
      <w:r w:rsidR="00D02D00" w:rsidRPr="00484773">
        <w:rPr>
          <w:i/>
          <w:color w:val="FF0000"/>
        </w:rPr>
        <w:t>находятся все запасы по выбранному партийному номеру</w:t>
      </w:r>
      <w:r w:rsidRPr="00484773">
        <w:rPr>
          <w:i/>
          <w:color w:val="FF0000"/>
        </w:rPr>
        <w:t xml:space="preserve">. </w:t>
      </w:r>
    </w:p>
    <w:p w14:paraId="263E5500" w14:textId="77777777" w:rsidR="005E4A42" w:rsidRPr="00E67D01" w:rsidRDefault="005E4A42" w:rsidP="005E4A42">
      <w:pPr>
        <w:pStyle w:val="HTML"/>
        <w:numPr>
          <w:ilvl w:val="1"/>
          <w:numId w:val="36"/>
        </w:numPr>
        <w:shd w:val="clear" w:color="auto" w:fill="FFFFFF"/>
        <w:rPr>
          <w:rFonts w:asciiTheme="minorHAnsi" w:eastAsiaTheme="minorHAnsi" w:hAnsiTheme="minorHAnsi" w:cs="Times New Roman"/>
          <w:sz w:val="24"/>
          <w:szCs w:val="24"/>
          <w:lang w:eastAsia="en-US"/>
        </w:rPr>
      </w:pPr>
      <w:r w:rsidRPr="001B3D05">
        <w:rPr>
          <w:rFonts w:asciiTheme="minorHAnsi" w:eastAsiaTheme="minorHAnsi" w:hAnsiTheme="minorHAnsi" w:cs="Times New Roman"/>
          <w:sz w:val="24"/>
          <w:szCs w:val="24"/>
          <w:lang w:eastAsia="en-US"/>
        </w:rPr>
        <w:t xml:space="preserve">1 число - </w:t>
      </w:r>
      <w:r w:rsidRPr="00E67D01">
        <w:rPr>
          <w:rFonts w:asciiTheme="minorHAnsi" w:eastAsiaTheme="minorHAnsi" w:hAnsiTheme="minorHAnsi" w:cs="Times New Roman"/>
          <w:sz w:val="24"/>
          <w:szCs w:val="24"/>
          <w:lang w:eastAsia="en-US"/>
        </w:rPr>
        <w:t xml:space="preserve">показывает доступные запчасти (PartNumber's), </w:t>
      </w:r>
    </w:p>
    <w:p w14:paraId="404FBB10" w14:textId="6A6D40C5" w:rsidR="005E4A42" w:rsidRPr="001B3D05" w:rsidRDefault="005E4A42" w:rsidP="005E4A42">
      <w:pPr>
        <w:pStyle w:val="HTML"/>
        <w:shd w:val="clear" w:color="auto" w:fill="FFFFFF"/>
        <w:ind w:left="1440"/>
        <w:rPr>
          <w:rFonts w:asciiTheme="minorHAnsi" w:eastAsiaTheme="minorHAnsi" w:hAnsiTheme="minorHAnsi" w:cs="Times New Roman"/>
          <w:sz w:val="24"/>
          <w:szCs w:val="24"/>
          <w:lang w:eastAsia="en-US"/>
        </w:rPr>
      </w:pPr>
      <w:r w:rsidRPr="00E67D01">
        <w:rPr>
          <w:rFonts w:asciiTheme="minorHAnsi" w:eastAsiaTheme="minorHAnsi" w:hAnsiTheme="minorHAnsi" w:cs="Times New Roman"/>
          <w:sz w:val="24"/>
          <w:szCs w:val="24"/>
          <w:lang w:eastAsia="en-US"/>
        </w:rPr>
        <w:t>находящиеся на локациях типа "Standatd" (стандартного типа) или "Restricted" (ограниченного использования). При этом, исключается</w:t>
      </w:r>
      <w:r>
        <w:rPr>
          <w:rFonts w:asciiTheme="minorHAnsi" w:eastAsiaTheme="minorHAnsi" w:hAnsiTheme="minorHAnsi" w:cs="Times New Roman"/>
          <w:sz w:val="24"/>
          <w:szCs w:val="24"/>
          <w:lang w:eastAsia="en-US"/>
        </w:rPr>
        <w:t xml:space="preserve"> </w:t>
      </w:r>
      <w:r w:rsidRPr="00E67D01">
        <w:rPr>
          <w:rFonts w:asciiTheme="minorHAnsi" w:eastAsiaTheme="minorHAnsi" w:hAnsiTheme="minorHAnsi" w:cs="Times New Roman"/>
          <w:sz w:val="24"/>
          <w:szCs w:val="24"/>
          <w:lang w:eastAsia="en-US"/>
        </w:rPr>
        <w:t>(не учитывается) количество за</w:t>
      </w:r>
      <w:r w:rsidR="001701E2">
        <w:rPr>
          <w:rFonts w:asciiTheme="minorHAnsi" w:eastAsiaTheme="minorHAnsi" w:hAnsiTheme="minorHAnsi" w:cs="Times New Roman"/>
          <w:sz w:val="24"/>
          <w:szCs w:val="24"/>
          <w:lang w:eastAsia="en-US"/>
        </w:rPr>
        <w:t>паса, который находится на локац</w:t>
      </w:r>
      <w:r w:rsidRPr="00E67D01">
        <w:rPr>
          <w:rFonts w:asciiTheme="minorHAnsi" w:eastAsiaTheme="minorHAnsi" w:hAnsiTheme="minorHAnsi" w:cs="Times New Roman"/>
          <w:sz w:val="24"/>
          <w:szCs w:val="24"/>
          <w:lang w:eastAsia="en-US"/>
        </w:rPr>
        <w:t>ии Shoploc (в Цеху).</w:t>
      </w:r>
    </w:p>
    <w:p w14:paraId="3FD0114B" w14:textId="4609EF01" w:rsidR="003D0D8A" w:rsidRPr="00F12A59" w:rsidRDefault="005E4A42" w:rsidP="00F12A59">
      <w:pPr>
        <w:pStyle w:val="a3"/>
        <w:numPr>
          <w:ilvl w:val="1"/>
          <w:numId w:val="36"/>
        </w:numPr>
        <w:shd w:val="clear" w:color="auto" w:fill="FFFFFF"/>
        <w:rPr>
          <w:rFonts w:ascii="inherit" w:hAnsi="inherit"/>
          <w:color w:val="212121"/>
        </w:rPr>
      </w:pPr>
      <w:r w:rsidRPr="00F12A59">
        <w:rPr>
          <w:rFonts w:ascii="Calibri" w:hAnsi="Calibri" w:cs="Calibri"/>
        </w:rPr>
        <w:t xml:space="preserve">2 число – все запчасти </w:t>
      </w:r>
      <w:r w:rsidRPr="00F12A59">
        <w:rPr>
          <w:rFonts w:cs="Times New Roman"/>
        </w:rPr>
        <w:t>(PartNumber's)</w:t>
      </w:r>
      <w:r w:rsidRPr="00F12A59">
        <w:rPr>
          <w:rFonts w:ascii="Calibri" w:hAnsi="Calibri" w:cs="Calibri"/>
        </w:rPr>
        <w:t>, находящиеся на недоступных складах (например</w:t>
      </w:r>
      <w:r w:rsidR="00F53B74" w:rsidRPr="00F12A59">
        <w:rPr>
          <w:rFonts w:ascii="Calibri" w:hAnsi="Calibri" w:cs="Calibri"/>
        </w:rPr>
        <w:t>,</w:t>
      </w:r>
      <w:r w:rsidRPr="00F12A59">
        <w:rPr>
          <w:rFonts w:ascii="Calibri" w:hAnsi="Calibri" w:cs="Calibri"/>
        </w:rPr>
        <w:t xml:space="preserve"> </w:t>
      </w:r>
      <w:r w:rsidRPr="00F12A59">
        <w:rPr>
          <w:rFonts w:ascii="Calibri" w:hAnsi="Calibri" w:cs="Calibri"/>
          <w:lang w:val="en-US"/>
        </w:rPr>
        <w:t>Hangar</w:t>
      </w:r>
      <w:r w:rsidRPr="00F12A59">
        <w:rPr>
          <w:rFonts w:ascii="Calibri" w:hAnsi="Calibri" w:cs="Calibri"/>
        </w:rPr>
        <w:t>).</w:t>
      </w:r>
      <w:r w:rsidR="00F53B74" w:rsidRPr="00F12A59">
        <w:rPr>
          <w:rFonts w:cs="Times New Roman"/>
          <w:noProof/>
          <w:lang w:eastAsia="ru-RU"/>
        </w:rPr>
        <w:drawing>
          <wp:anchor distT="0" distB="0" distL="114300" distR="114300" simplePos="0" relativeHeight="251813888" behindDoc="0" locked="0" layoutInCell="1" allowOverlap="1" wp14:anchorId="7616D987" wp14:editId="0B65D82C">
            <wp:simplePos x="0" y="0"/>
            <wp:positionH relativeFrom="column">
              <wp:posOffset>6176010</wp:posOffset>
            </wp:positionH>
            <wp:positionV relativeFrom="paragraph">
              <wp:posOffset>136525</wp:posOffset>
            </wp:positionV>
            <wp:extent cx="2324100" cy="1247775"/>
            <wp:effectExtent l="0" t="0" r="0" b="9525"/>
            <wp:wrapThrough wrapText="bothSides">
              <wp:wrapPolygon edited="0">
                <wp:start x="0" y="0"/>
                <wp:lineTo x="0" y="21435"/>
                <wp:lineTo x="21423" y="21435"/>
                <wp:lineTo x="21423" y="0"/>
                <wp:lineTo x="0" y="0"/>
              </wp:wrapPolygon>
            </wp:wrapThrough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B385B" w14:textId="3104E539" w:rsidR="005E4A42" w:rsidRDefault="003D0D8A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BB1A8A">
        <w:rPr>
          <w:rFonts w:cs="Times New Roman"/>
          <w:b/>
        </w:rPr>
        <w:t>Planed</w:t>
      </w:r>
      <w:r w:rsidRPr="00296184">
        <w:rPr>
          <w:rFonts w:cs="Times New Roman"/>
        </w:rPr>
        <w:t xml:space="preserve"> - Текущее доступное количество на станции, на которой планировалось ТО.</w:t>
      </w:r>
      <w:r w:rsidR="00F53B74" w:rsidRPr="00F53B74">
        <w:rPr>
          <w:noProof/>
        </w:rPr>
        <w:t xml:space="preserve"> </w:t>
      </w:r>
      <w:r w:rsidR="00F53B74">
        <w:rPr>
          <w:rFonts w:ascii="Calibri" w:hAnsi="Calibri" w:cs="Calibri"/>
        </w:rPr>
        <w:t>(</w:t>
      </w:r>
      <w:r w:rsidR="00F53B74">
        <w:t xml:space="preserve">Ячейки столбца </w:t>
      </w:r>
      <w:r w:rsidR="00F53B74">
        <w:rPr>
          <w:lang w:val="en-US"/>
        </w:rPr>
        <w:t>Planed</w:t>
      </w:r>
      <w:r w:rsidR="00F53B74">
        <w:t xml:space="preserve"> имеют вид станция_1число_2число_3число). Чтобы получить информацию, как показано на скриншоте, наведите курсор на ячейку.</w:t>
      </w:r>
    </w:p>
    <w:p w14:paraId="7ECDCA67" w14:textId="00D4DE78" w:rsidR="005E4A42" w:rsidRPr="001B3D05" w:rsidRDefault="005E4A42" w:rsidP="005E4A42">
      <w:pPr>
        <w:pStyle w:val="HTML"/>
        <w:numPr>
          <w:ilvl w:val="1"/>
          <w:numId w:val="36"/>
        </w:numPr>
        <w:shd w:val="clear" w:color="auto" w:fill="FFFFFF"/>
        <w:rPr>
          <w:rFonts w:asciiTheme="minorHAnsi" w:eastAsiaTheme="minorHAnsi" w:hAnsiTheme="minorHAnsi" w:cs="Times New Roman"/>
          <w:sz w:val="24"/>
          <w:szCs w:val="24"/>
          <w:lang w:eastAsia="en-US"/>
        </w:rPr>
      </w:pPr>
      <w:r w:rsidRPr="001B3D05">
        <w:rPr>
          <w:rFonts w:asciiTheme="minorHAnsi" w:eastAsiaTheme="minorHAnsi" w:hAnsiTheme="minorHAnsi" w:cs="Times New Roman"/>
          <w:sz w:val="24"/>
          <w:szCs w:val="24"/>
          <w:lang w:eastAsia="en-US"/>
        </w:rPr>
        <w:t xml:space="preserve">1 число </w:t>
      </w:r>
      <w:r w:rsidR="00F53B74">
        <w:rPr>
          <w:rFonts w:asciiTheme="minorHAnsi" w:eastAsiaTheme="minorHAnsi" w:hAnsiTheme="minorHAnsi" w:cs="Times New Roman"/>
          <w:sz w:val="24"/>
          <w:szCs w:val="24"/>
          <w:lang w:eastAsia="en-US"/>
        </w:rPr>
        <w:t>–</w:t>
      </w:r>
      <w:r w:rsidRPr="001B3D05">
        <w:rPr>
          <w:rFonts w:asciiTheme="minorHAnsi" w:eastAsiaTheme="minorHAnsi" w:hAnsiTheme="minorHAnsi" w:cs="Times New Roman"/>
          <w:sz w:val="24"/>
          <w:szCs w:val="24"/>
          <w:lang w:eastAsia="en-US"/>
        </w:rPr>
        <w:t xml:space="preserve"> </w:t>
      </w:r>
      <w:r w:rsidR="00F53B74">
        <w:rPr>
          <w:rFonts w:asciiTheme="minorHAnsi" w:eastAsiaTheme="minorHAnsi" w:hAnsiTheme="minorHAnsi" w:cs="Times New Roman"/>
          <w:sz w:val="24"/>
          <w:szCs w:val="24"/>
          <w:lang w:eastAsia="en-US"/>
        </w:rPr>
        <w:t>количество доступных запчастей.</w:t>
      </w:r>
    </w:p>
    <w:p w14:paraId="37DADF55" w14:textId="03C521A3" w:rsidR="005E4A42" w:rsidRPr="00F12A59" w:rsidRDefault="005E4A42" w:rsidP="005E4A42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2 число – </w:t>
      </w:r>
      <w:r w:rsidR="00F53B74">
        <w:rPr>
          <w:rFonts w:cs="Times New Roman"/>
        </w:rPr>
        <w:t>количество недоступных запчастей.</w:t>
      </w:r>
    </w:p>
    <w:p w14:paraId="3CA809E9" w14:textId="5D931D97" w:rsidR="00F53B74" w:rsidRDefault="00F53B74" w:rsidP="005E4A42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cs="Times New Roman"/>
        </w:rPr>
        <w:t xml:space="preserve">3 число </w:t>
      </w:r>
      <w:r w:rsidR="00682BB3">
        <w:rPr>
          <w:rFonts w:cs="Times New Roman"/>
        </w:rPr>
        <w:t>–</w:t>
      </w:r>
      <w:r>
        <w:rPr>
          <w:rFonts w:cs="Times New Roman"/>
        </w:rPr>
        <w:t xml:space="preserve"> количество</w:t>
      </w:r>
      <w:r w:rsidR="00682BB3" w:rsidRPr="00682BB3">
        <w:rPr>
          <w:rFonts w:cs="Times New Roman"/>
        </w:rPr>
        <w:t xml:space="preserve"> </w:t>
      </w:r>
      <w:r>
        <w:rPr>
          <w:rFonts w:cs="Times New Roman"/>
        </w:rPr>
        <w:t xml:space="preserve"> запчастей в ст</w:t>
      </w:r>
      <w:r w:rsidR="00D02D00">
        <w:rPr>
          <w:rFonts w:cs="Times New Roman"/>
        </w:rPr>
        <w:t xml:space="preserve">атусе </w:t>
      </w:r>
      <w:r w:rsidR="00D02D00">
        <w:rPr>
          <w:rFonts w:cs="Times New Roman"/>
          <w:lang w:val="en-US"/>
        </w:rPr>
        <w:t>transfer</w:t>
      </w:r>
      <w:r>
        <w:rPr>
          <w:rFonts w:cs="Times New Roman"/>
        </w:rPr>
        <w:t xml:space="preserve"> </w:t>
      </w:r>
      <w:r w:rsidR="00D02D00">
        <w:rPr>
          <w:rFonts w:cs="Times New Roman"/>
        </w:rPr>
        <w:t>«запас в пути»</w:t>
      </w:r>
      <w:r>
        <w:rPr>
          <w:rFonts w:cs="Times New Roman"/>
        </w:rPr>
        <w:t>.</w:t>
      </w:r>
    </w:p>
    <w:p w14:paraId="62B69AEA" w14:textId="77777777" w:rsidR="005E4A42" w:rsidRPr="0010199F" w:rsidRDefault="005E4A42" w:rsidP="005E4A42">
      <w:pPr>
        <w:pStyle w:val="a3"/>
        <w:numPr>
          <w:ilvl w:val="1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Npl</w:t>
      </w:r>
      <w:r w:rsidRPr="00E67D01"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>означает, что событие не запланировано.</w:t>
      </w:r>
    </w:p>
    <w:p w14:paraId="1261F773" w14:textId="77777777" w:rsidR="005E4A42" w:rsidRPr="0010199F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  <w:lang w:val="en-US"/>
        </w:rPr>
      </w:pPr>
      <w:r w:rsidRPr="00BB1A8A">
        <w:rPr>
          <w:b/>
          <w:noProof/>
          <w:lang w:val="en-US"/>
        </w:rPr>
        <w:t>Event note text</w:t>
      </w:r>
      <w:r w:rsidRPr="0010199F">
        <w:rPr>
          <w:noProof/>
          <w:lang w:val="en-US"/>
        </w:rPr>
        <w:t xml:space="preserve"> - </w:t>
      </w:r>
      <w:r w:rsidRPr="0010199F">
        <w:rPr>
          <w:rFonts w:ascii="Calibri" w:hAnsi="Calibri" w:cs="Calibri"/>
        </w:rPr>
        <w:t>Пометка</w:t>
      </w:r>
      <w:r w:rsidRPr="0010199F">
        <w:rPr>
          <w:rFonts w:ascii="Calibri" w:hAnsi="Calibri" w:cs="Calibri"/>
          <w:lang w:val="en-US"/>
        </w:rPr>
        <w:t xml:space="preserve"> </w:t>
      </w:r>
      <w:r w:rsidRPr="0010199F">
        <w:rPr>
          <w:rFonts w:ascii="Calibri" w:hAnsi="Calibri" w:cs="Calibri"/>
        </w:rPr>
        <w:t>к</w:t>
      </w:r>
      <w:r w:rsidRPr="0010199F">
        <w:rPr>
          <w:rFonts w:ascii="Calibri" w:hAnsi="Calibri" w:cs="Calibri"/>
          <w:lang w:val="en-US"/>
        </w:rPr>
        <w:t xml:space="preserve"> </w:t>
      </w:r>
      <w:r w:rsidRPr="0010199F">
        <w:rPr>
          <w:rFonts w:ascii="Calibri" w:hAnsi="Calibri" w:cs="Calibri"/>
        </w:rPr>
        <w:t>событию</w:t>
      </w:r>
      <w:r w:rsidRPr="0010199F">
        <w:rPr>
          <w:rFonts w:ascii="Calibri" w:hAnsi="Calibri" w:cs="Calibri"/>
          <w:lang w:val="en-US"/>
        </w:rPr>
        <w:t>.</w:t>
      </w:r>
    </w:p>
    <w:p w14:paraId="535EB498" w14:textId="3C74D7DE" w:rsidR="005E4A42" w:rsidRDefault="005E4A42" w:rsidP="005E4A42">
      <w:pPr>
        <w:pStyle w:val="a3"/>
        <w:numPr>
          <w:ilvl w:val="0"/>
          <w:numId w:val="36"/>
        </w:numPr>
      </w:pPr>
      <w:r w:rsidRPr="00BB1A8A">
        <w:rPr>
          <w:b/>
          <w:noProof/>
          <w:lang w:val="en-US"/>
        </w:rPr>
        <w:t>Delivery</w:t>
      </w:r>
      <w:r w:rsidRPr="00BB1A8A">
        <w:rPr>
          <w:b/>
          <w:noProof/>
        </w:rPr>
        <w:t xml:space="preserve"> </w:t>
      </w:r>
      <w:r w:rsidRPr="00BB1A8A">
        <w:rPr>
          <w:b/>
          <w:noProof/>
          <w:lang w:val="en-US"/>
        </w:rPr>
        <w:t>date</w:t>
      </w:r>
      <w:r>
        <w:rPr>
          <w:noProof/>
        </w:rPr>
        <w:t xml:space="preserve"> - </w:t>
      </w:r>
      <w:r w:rsidRPr="0010199F">
        <w:rPr>
          <w:rFonts w:ascii="Calibri" w:hAnsi="Calibri" w:cs="Calibri"/>
        </w:rPr>
        <w:t xml:space="preserve">Дата </w:t>
      </w:r>
      <w:r w:rsidRPr="008D1909">
        <w:t xml:space="preserve">поставки </w:t>
      </w:r>
      <w:r w:rsidR="007F0FF6">
        <w:t>запчасти</w:t>
      </w:r>
      <w:r w:rsidR="0011097D">
        <w:t xml:space="preserve"> (если дата горит красным – дата поставки позднее срока события)</w:t>
      </w:r>
      <w:r w:rsidR="007F0FF6">
        <w:t>:</w:t>
      </w:r>
    </w:p>
    <w:p w14:paraId="628A3A83" w14:textId="7FC22F2F" w:rsidR="007F0FF6" w:rsidRDefault="00062050" w:rsidP="007F0FF6">
      <w:pPr>
        <w:pStyle w:val="a3"/>
        <w:numPr>
          <w:ilvl w:val="1"/>
          <w:numId w:val="36"/>
        </w:numPr>
      </w:pPr>
      <w:r>
        <w:pict w14:anchorId="60368C7B">
          <v:shape id="_x0000_i1044" type="#_x0000_t75" style="width:16.5pt;height:14.25pt;visibility:visible;mso-wrap-style:square">
            <v:imagedata r:id="rId84" o:title=""/>
          </v:shape>
        </w:pict>
      </w:r>
      <w:r w:rsidR="007F0FF6">
        <w:t xml:space="preserve"> - дата прибытия внутренней поставки.</w:t>
      </w:r>
    </w:p>
    <w:p w14:paraId="27018118" w14:textId="7FB1D5A7" w:rsidR="007F0FF6" w:rsidRDefault="007F0FF6" w:rsidP="007F0FF6">
      <w:pPr>
        <w:pStyle w:val="a3"/>
        <w:numPr>
          <w:ilvl w:val="1"/>
          <w:numId w:val="36"/>
        </w:numPr>
      </w:pPr>
      <w:r>
        <w:rPr>
          <w:noProof/>
          <w:lang w:eastAsia="ru-RU"/>
        </w:rPr>
        <w:drawing>
          <wp:inline distT="0" distB="0" distL="0" distR="0" wp14:anchorId="6FD761F7" wp14:editId="34D6426F">
            <wp:extent cx="323850" cy="238125"/>
            <wp:effectExtent l="0" t="0" r="0" b="9525"/>
            <wp:docPr id="677" name="Рисунок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предполагаемая дата прибытия груза.</w:t>
      </w:r>
    </w:p>
    <w:p w14:paraId="5A30B647" w14:textId="77777777" w:rsidR="007F0FF6" w:rsidRDefault="007F0FF6" w:rsidP="007F0FF6">
      <w:pPr>
        <w:pStyle w:val="a3"/>
        <w:numPr>
          <w:ilvl w:val="1"/>
          <w:numId w:val="36"/>
        </w:numPr>
      </w:pPr>
      <w:r>
        <w:rPr>
          <w:noProof/>
          <w:lang w:eastAsia="ru-RU"/>
        </w:rPr>
        <w:drawing>
          <wp:inline distT="0" distB="0" distL="0" distR="0" wp14:anchorId="22A49E78" wp14:editId="2060349E">
            <wp:extent cx="209550" cy="209550"/>
            <wp:effectExtent l="0" t="0" r="0" b="0"/>
            <wp:docPr id="688" name="Рисунок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подтвержденная поставщиком дата отгрузки.</w:t>
      </w:r>
    </w:p>
    <w:p w14:paraId="3A952F90" w14:textId="698A3943" w:rsidR="0011097D" w:rsidRDefault="007F0FF6" w:rsidP="007F0FF6">
      <w:pPr>
        <w:pStyle w:val="a3"/>
        <w:numPr>
          <w:ilvl w:val="1"/>
          <w:numId w:val="36"/>
        </w:numPr>
      </w:pPr>
      <w:r>
        <w:rPr>
          <w:noProof/>
          <w:lang w:eastAsia="ru-RU"/>
        </w:rPr>
        <w:drawing>
          <wp:inline distT="0" distB="0" distL="0" distR="0" wp14:anchorId="065C85B3" wp14:editId="2681E046">
            <wp:extent cx="247650" cy="257175"/>
            <wp:effectExtent l="0" t="0" r="0" b="9525"/>
            <wp:docPr id="690" name="Рисунок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r w:rsidR="0011097D">
        <w:t>плановая дата, когда потребуются запчасти.</w:t>
      </w:r>
    </w:p>
    <w:p w14:paraId="1F75A7C4" w14:textId="222B16DF" w:rsidR="007F0FF6" w:rsidRPr="0011097D" w:rsidRDefault="007F0FF6" w:rsidP="007F0FF6">
      <w:pPr>
        <w:pStyle w:val="a3"/>
        <w:numPr>
          <w:ilvl w:val="1"/>
          <w:numId w:val="36"/>
        </w:numPr>
      </w:pPr>
      <w:r>
        <w:lastRenderedPageBreak/>
        <w:t xml:space="preserve"> </w:t>
      </w:r>
      <w:r w:rsidR="0011097D">
        <w:rPr>
          <w:noProof/>
          <w:lang w:eastAsia="ru-RU"/>
        </w:rPr>
        <w:drawing>
          <wp:inline distT="0" distB="0" distL="0" distR="0" wp14:anchorId="41C009CC" wp14:editId="7F44AC4D">
            <wp:extent cx="285750" cy="238125"/>
            <wp:effectExtent l="0" t="0" r="0" b="9525"/>
            <wp:docPr id="692" name="Рисунок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97D">
        <w:t xml:space="preserve"> - дата доставки, основанная на информации о времени выполнения заказа из </w:t>
      </w:r>
      <w:r w:rsidR="0011097D" w:rsidRPr="0011097D">
        <w:rPr>
          <w:b/>
          <w:lang w:val="en-US"/>
        </w:rPr>
        <w:t>Price</w:t>
      </w:r>
      <w:r w:rsidR="0011097D" w:rsidRPr="0011097D">
        <w:rPr>
          <w:b/>
        </w:rPr>
        <w:t xml:space="preserve"> </w:t>
      </w:r>
      <w:r w:rsidR="0011097D" w:rsidRPr="0011097D">
        <w:rPr>
          <w:b/>
          <w:lang w:val="en-US"/>
        </w:rPr>
        <w:t>book</w:t>
      </w:r>
      <w:r w:rsidR="0011097D" w:rsidRPr="0011097D">
        <w:rPr>
          <w:b/>
        </w:rPr>
        <w:t>.</w:t>
      </w:r>
    </w:p>
    <w:p w14:paraId="6A1927E0" w14:textId="46040839" w:rsidR="0011097D" w:rsidRPr="008D1909" w:rsidRDefault="00062050" w:rsidP="007F0FF6">
      <w:pPr>
        <w:pStyle w:val="a3"/>
        <w:numPr>
          <w:ilvl w:val="1"/>
          <w:numId w:val="36"/>
        </w:numPr>
      </w:pPr>
      <w:r>
        <w:pict w14:anchorId="411CE01A">
          <v:shape id="Рисунок 693" o:spid="_x0000_i1045" type="#_x0000_t75" style="width:16.5pt;height:16.5pt;visibility:visible;mso-wrap-style:square">
            <v:imagedata r:id="rId89" o:title=""/>
          </v:shape>
        </w:pict>
      </w:r>
      <w:r w:rsidR="0011097D" w:rsidRPr="0011097D">
        <w:t xml:space="preserve">- </w:t>
      </w:r>
      <w:r w:rsidR="0011097D">
        <w:t>смоделированная дата на основе поставок на протяжении последних 365 дней. Для формирования такой даты необходимо иметь как минимум 1 закрытый заказ.</w:t>
      </w:r>
    </w:p>
    <w:p w14:paraId="7342FF6F" w14:textId="2D99AAD1" w:rsidR="005E4A42" w:rsidRPr="008D1909" w:rsidRDefault="005E4A42" w:rsidP="005E4A42">
      <w:pPr>
        <w:pStyle w:val="a3"/>
        <w:numPr>
          <w:ilvl w:val="0"/>
          <w:numId w:val="36"/>
        </w:numPr>
      </w:pPr>
      <w:r w:rsidRPr="00BB1A8A">
        <w:rPr>
          <w:b/>
        </w:rPr>
        <w:t>Issue order</w:t>
      </w:r>
      <w:r>
        <w:t xml:space="preserve"> </w:t>
      </w:r>
      <w:r w:rsidR="00EA4F24">
        <w:t>–</w:t>
      </w:r>
      <w:r>
        <w:t xml:space="preserve"> </w:t>
      </w:r>
      <w:r w:rsidR="008D1909">
        <w:t>предла</w:t>
      </w:r>
      <w:r w:rsidR="00EA4F24" w:rsidRPr="008D1909">
        <w:t xml:space="preserve">гаемая системой дата, </w:t>
      </w:r>
      <w:r w:rsidR="008D1909" w:rsidRPr="008D1909">
        <w:t>рас</w:t>
      </w:r>
      <w:r w:rsidR="008D1909">
        <w:t>с</w:t>
      </w:r>
      <w:r w:rsidR="008D1909" w:rsidRPr="008D1909">
        <w:t>читанная</w:t>
      </w:r>
      <w:r w:rsidR="00EA4F24" w:rsidRPr="008D1909">
        <w:t xml:space="preserve"> на основе</w:t>
      </w:r>
      <w:r w:rsidR="008D1909" w:rsidRPr="008D1909">
        <w:t xml:space="preserve"> партийного номера информацию о поставщике по умолчанию</w:t>
      </w:r>
      <w:r w:rsidR="008D1909">
        <w:t xml:space="preserve"> из </w:t>
      </w:r>
      <w:r w:rsidR="008D1909">
        <w:rPr>
          <w:lang w:val="en-US"/>
        </w:rPr>
        <w:t>Part</w:t>
      </w:r>
      <w:r w:rsidR="008D1909" w:rsidRPr="008D1909">
        <w:t xml:space="preserve"> </w:t>
      </w:r>
      <w:r w:rsidR="008D1909">
        <w:rPr>
          <w:lang w:val="en-US"/>
        </w:rPr>
        <w:t>Administration</w:t>
      </w:r>
      <w:r w:rsidR="008D1909" w:rsidRPr="008D1909">
        <w:t xml:space="preserve"> и времени </w:t>
      </w:r>
      <w:r w:rsidR="008D1909">
        <w:t xml:space="preserve">выполнения заказа </w:t>
      </w:r>
      <w:r w:rsidR="008D1909" w:rsidRPr="008D1909">
        <w:t>из Price book.</w:t>
      </w:r>
    </w:p>
    <w:p w14:paraId="6C4E4BD1" w14:textId="77777777" w:rsidR="005E4A42" w:rsidRPr="0010199F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BB1A8A">
        <w:rPr>
          <w:b/>
          <w:noProof/>
          <w:lang w:val="en-US"/>
        </w:rPr>
        <w:t>WP</w:t>
      </w:r>
      <w:r w:rsidRPr="00BB1A8A">
        <w:rPr>
          <w:b/>
          <w:noProof/>
        </w:rPr>
        <w:t xml:space="preserve"> </w:t>
      </w:r>
      <w:r w:rsidRPr="00BB1A8A">
        <w:rPr>
          <w:b/>
          <w:noProof/>
          <w:lang w:val="en-US"/>
        </w:rPr>
        <w:t>No</w:t>
      </w:r>
      <w:r>
        <w:rPr>
          <w:noProof/>
        </w:rPr>
        <w:t xml:space="preserve"> - </w:t>
      </w:r>
      <w:r w:rsidRPr="0010199F">
        <w:rPr>
          <w:rFonts w:ascii="Calibri" w:hAnsi="Calibri" w:cs="Calibri"/>
        </w:rPr>
        <w:t xml:space="preserve">Идентификационный номер </w:t>
      </w:r>
      <w:r w:rsidRPr="0010199F">
        <w:rPr>
          <w:rFonts w:ascii="Calibri" w:hAnsi="Calibri" w:cs="Calibri"/>
          <w:lang w:val="en-US"/>
        </w:rPr>
        <w:t>work</w:t>
      </w:r>
      <w:r w:rsidRPr="0010199F">
        <w:rPr>
          <w:rFonts w:ascii="Calibri" w:hAnsi="Calibri" w:cs="Calibri"/>
        </w:rPr>
        <w:t xml:space="preserve"> </w:t>
      </w:r>
      <w:r w:rsidRPr="0010199F">
        <w:rPr>
          <w:rFonts w:ascii="Calibri" w:hAnsi="Calibri" w:cs="Calibri"/>
          <w:lang w:val="en-US"/>
        </w:rPr>
        <w:t>package</w:t>
      </w:r>
      <w:r w:rsidRPr="0010199F">
        <w:rPr>
          <w:rFonts w:ascii="Calibri" w:hAnsi="Calibri" w:cs="Calibri"/>
        </w:rPr>
        <w:t>.</w:t>
      </w:r>
    </w:p>
    <w:p w14:paraId="12BF92EE" w14:textId="77777777" w:rsidR="005E4A42" w:rsidRPr="0010199F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BB1A8A">
        <w:rPr>
          <w:b/>
          <w:noProof/>
          <w:lang w:val="en-US"/>
        </w:rPr>
        <w:t>Note</w:t>
      </w:r>
      <w:r w:rsidRPr="00BB1A8A">
        <w:rPr>
          <w:b/>
          <w:noProof/>
        </w:rPr>
        <w:t xml:space="preserve"> </w:t>
      </w:r>
      <w:r w:rsidRPr="00BB1A8A">
        <w:rPr>
          <w:b/>
          <w:noProof/>
          <w:lang w:val="en-US"/>
        </w:rPr>
        <w:t>text</w:t>
      </w:r>
      <w:r>
        <w:rPr>
          <w:noProof/>
        </w:rPr>
        <w:t xml:space="preserve"> - </w:t>
      </w:r>
      <w:r w:rsidRPr="0010199F">
        <w:rPr>
          <w:rFonts w:ascii="Calibri" w:hAnsi="Calibri" w:cs="Calibri"/>
        </w:rPr>
        <w:t>Пометка к потребности.</w:t>
      </w:r>
    </w:p>
    <w:p w14:paraId="5A746DA1" w14:textId="1F5A58DB" w:rsidR="005E4A42" w:rsidRDefault="005E4A42" w:rsidP="005E4A42">
      <w:pPr>
        <w:pStyle w:val="a3"/>
        <w:numPr>
          <w:ilvl w:val="0"/>
          <w:numId w:val="36"/>
        </w:numPr>
        <w:rPr>
          <w:rFonts w:ascii="Calibri" w:hAnsi="Calibri" w:cs="Calibri"/>
        </w:rPr>
      </w:pPr>
      <w:r w:rsidRPr="00BB1A8A">
        <w:rPr>
          <w:b/>
          <w:noProof/>
          <w:lang w:val="en-US"/>
        </w:rPr>
        <w:t>Order</w:t>
      </w:r>
      <w:r>
        <w:rPr>
          <w:noProof/>
        </w:rPr>
        <w:t xml:space="preserve"> - </w:t>
      </w:r>
      <w:r w:rsidRPr="0010199F">
        <w:rPr>
          <w:rFonts w:ascii="Calibri" w:hAnsi="Calibri" w:cs="Calibri"/>
        </w:rPr>
        <w:t xml:space="preserve">Информация по наличию </w:t>
      </w:r>
      <w:r w:rsidRPr="00296184">
        <w:t>деталей, связанных с событи</w:t>
      </w:r>
      <w:r>
        <w:t>ем</w:t>
      </w:r>
      <w:r w:rsidRPr="0010199F">
        <w:rPr>
          <w:rFonts w:ascii="Calibri" w:hAnsi="Calibri" w:cs="Calibri"/>
        </w:rPr>
        <w:t>.</w:t>
      </w:r>
      <w:r w:rsidR="00F53B7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</w:t>
      </w:r>
      <w:r>
        <w:t xml:space="preserve">Ячейки столбца </w:t>
      </w:r>
      <w:r w:rsidRPr="0010199F">
        <w:rPr>
          <w:lang w:val="en-US"/>
        </w:rPr>
        <w:t>Order</w:t>
      </w:r>
      <w:r>
        <w:t xml:space="preserve"> имеют вид 1число_2число_3число)</w:t>
      </w:r>
    </w:p>
    <w:p w14:paraId="3F9EAA08" w14:textId="77777777" w:rsidR="005E4A42" w:rsidRDefault="005E4A42" w:rsidP="005E4A42">
      <w:pPr>
        <w:pStyle w:val="a3"/>
        <w:numPr>
          <w:ilvl w:val="1"/>
          <w:numId w:val="36"/>
        </w:numPr>
      </w:pPr>
      <w:r>
        <w:t xml:space="preserve">1 число -  </w:t>
      </w:r>
      <w:r w:rsidRPr="00296184">
        <w:t xml:space="preserve"> </w:t>
      </w:r>
      <w:r>
        <w:t xml:space="preserve">количество </w:t>
      </w:r>
      <w:r w:rsidRPr="0010199F">
        <w:rPr>
          <w:lang w:val="en-US"/>
        </w:rPr>
        <w:t>PartNumber</w:t>
      </w:r>
      <w:r>
        <w:t xml:space="preserve"> по открытым заказам, полученных по данному событию или привязанных к нему. </w:t>
      </w:r>
    </w:p>
    <w:p w14:paraId="44EDC800" w14:textId="6887F0DB" w:rsidR="005E4A42" w:rsidRDefault="005E4A42" w:rsidP="005E4A42">
      <w:pPr>
        <w:pStyle w:val="a3"/>
        <w:numPr>
          <w:ilvl w:val="1"/>
          <w:numId w:val="36"/>
        </w:numPr>
      </w:pPr>
      <w:r>
        <w:t>2</w:t>
      </w:r>
      <w:r w:rsidR="00EA4F24">
        <w:t xml:space="preserve"> </w:t>
      </w:r>
      <w:r>
        <w:t xml:space="preserve">число – количество </w:t>
      </w:r>
      <w:r w:rsidRPr="0010199F">
        <w:rPr>
          <w:lang w:val="en-US"/>
        </w:rPr>
        <w:t>PartNumber</w:t>
      </w:r>
      <w:r>
        <w:t xml:space="preserve"> по открытым заказам с согласованной датой. </w:t>
      </w:r>
    </w:p>
    <w:p w14:paraId="711E92B2" w14:textId="42300283" w:rsidR="005E4A42" w:rsidRPr="00296184" w:rsidRDefault="005E4A42" w:rsidP="005E4A42">
      <w:pPr>
        <w:pStyle w:val="a3"/>
        <w:numPr>
          <w:ilvl w:val="1"/>
          <w:numId w:val="36"/>
        </w:numPr>
      </w:pPr>
      <w:r>
        <w:t>3</w:t>
      </w:r>
      <w:r w:rsidR="00EA4F24">
        <w:t xml:space="preserve"> </w:t>
      </w:r>
      <w:r>
        <w:t xml:space="preserve">число – общее количество </w:t>
      </w:r>
      <w:r w:rsidRPr="0010199F">
        <w:rPr>
          <w:lang w:val="en-US"/>
        </w:rPr>
        <w:t>PartNumber</w:t>
      </w:r>
      <w:r>
        <w:t xml:space="preserve"> по открытым заказам, относящимся к выбранному событию или не относящиеся ни к одному событию.</w:t>
      </w:r>
    </w:p>
    <w:p w14:paraId="3F85F3B7" w14:textId="4C418E88" w:rsidR="000D6541" w:rsidRDefault="005F0670" w:rsidP="00781529">
      <w:pPr>
        <w:rPr>
          <w:lang w:eastAsia="en-US"/>
        </w:rPr>
      </w:pPr>
      <w:r>
        <w:rPr>
          <w:lang w:eastAsia="en-US"/>
        </w:rPr>
        <w:t>Н</w:t>
      </w:r>
      <w:r w:rsidR="000D6541">
        <w:rPr>
          <w:lang w:eastAsia="en-US"/>
        </w:rPr>
        <w:t>аж</w:t>
      </w:r>
      <w:r>
        <w:rPr>
          <w:lang w:eastAsia="en-US"/>
        </w:rPr>
        <w:t>мите</w:t>
      </w:r>
      <w:r w:rsidR="000D6541">
        <w:rPr>
          <w:lang w:eastAsia="en-US"/>
        </w:rPr>
        <w:t xml:space="preserve"> кнопку </w:t>
      </w:r>
      <w:r w:rsidR="000D6541">
        <w:rPr>
          <w:noProof/>
        </w:rPr>
        <w:drawing>
          <wp:inline distT="0" distB="0" distL="0" distR="0" wp14:anchorId="388F5653" wp14:editId="6DEF91A8">
            <wp:extent cx="638175" cy="228600"/>
            <wp:effectExtent l="0" t="0" r="9525" b="0"/>
            <wp:docPr id="649" name="Рисунок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1F0">
        <w:rPr>
          <w:lang w:eastAsia="en-US"/>
        </w:rPr>
        <w:t xml:space="preserve"> для обновления </w:t>
      </w:r>
      <w:r>
        <w:rPr>
          <w:lang w:eastAsia="en-US"/>
        </w:rPr>
        <w:t>все</w:t>
      </w:r>
      <w:r w:rsidR="002601F0">
        <w:rPr>
          <w:lang w:eastAsia="en-US"/>
        </w:rPr>
        <w:t>х выбранных</w:t>
      </w:r>
      <w:r>
        <w:rPr>
          <w:lang w:eastAsia="en-US"/>
        </w:rPr>
        <w:t xml:space="preserve"> </w:t>
      </w:r>
      <w:r w:rsidR="003D0D8A">
        <w:rPr>
          <w:lang w:eastAsia="en-US"/>
        </w:rPr>
        <w:t>событий</w:t>
      </w:r>
      <w:r>
        <w:rPr>
          <w:lang w:eastAsia="en-US"/>
        </w:rPr>
        <w:t>, показанны</w:t>
      </w:r>
      <w:r w:rsidR="002601F0">
        <w:rPr>
          <w:lang w:eastAsia="en-US"/>
        </w:rPr>
        <w:t>х</w:t>
      </w:r>
      <w:r>
        <w:rPr>
          <w:lang w:eastAsia="en-US"/>
        </w:rPr>
        <w:t xml:space="preserve"> в разделе результатов</w:t>
      </w:r>
      <w:r w:rsidR="000D6541">
        <w:rPr>
          <w:lang w:eastAsia="en-US"/>
        </w:rPr>
        <w:t>.</w:t>
      </w:r>
      <w:r>
        <w:rPr>
          <w:lang w:eastAsia="en-US"/>
        </w:rPr>
        <w:t xml:space="preserve"> Если же события не выбраны, то значения будут обновлены автоматически, количество зависит от </w:t>
      </w:r>
      <w:r>
        <w:t>количества строк (потребностей) для пересчета при выполнении фонового задания по расчету потребностей.</w:t>
      </w:r>
    </w:p>
    <w:p w14:paraId="10E3812F" w14:textId="1B6D2FBF" w:rsidR="000D6541" w:rsidRDefault="000D6541" w:rsidP="00781529">
      <w:pPr>
        <w:rPr>
          <w:lang w:eastAsia="en-US"/>
        </w:rPr>
      </w:pPr>
      <w:r>
        <w:rPr>
          <w:lang w:eastAsia="en-US"/>
        </w:rPr>
        <w:t>Можно подготовить отчет по таблице</w:t>
      </w:r>
      <w:r w:rsidR="002601F0">
        <w:rPr>
          <w:lang w:eastAsia="en-US"/>
        </w:rPr>
        <w:t>.</w:t>
      </w:r>
      <w:r>
        <w:rPr>
          <w:lang w:eastAsia="en-US"/>
        </w:rPr>
        <w:t xml:space="preserve"> </w:t>
      </w:r>
      <w:r w:rsidR="004765E0">
        <w:rPr>
          <w:lang w:eastAsia="en-US"/>
        </w:rPr>
        <w:t>Д</w:t>
      </w:r>
      <w:r w:rsidR="002601F0">
        <w:rPr>
          <w:lang w:eastAsia="en-US"/>
        </w:rPr>
        <w:t xml:space="preserve">ля этого нажмите </w:t>
      </w:r>
      <w:r>
        <w:rPr>
          <w:lang w:eastAsia="en-US"/>
        </w:rPr>
        <w:t xml:space="preserve">кнопку </w:t>
      </w:r>
      <w:r>
        <w:rPr>
          <w:noProof/>
        </w:rPr>
        <w:drawing>
          <wp:inline distT="0" distB="0" distL="0" distR="0" wp14:anchorId="1AB3BC44" wp14:editId="7C4A3545">
            <wp:extent cx="581025" cy="209550"/>
            <wp:effectExtent l="0" t="0" r="9525" b="0"/>
            <wp:docPr id="650" name="Рисунок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>.</w:t>
      </w:r>
    </w:p>
    <w:p w14:paraId="02DFA96A" w14:textId="48ED132E" w:rsidR="000D6541" w:rsidRDefault="002601F0" w:rsidP="00781529">
      <w:pPr>
        <w:rPr>
          <w:lang w:eastAsia="en-US"/>
        </w:rPr>
      </w:pPr>
      <w:r>
        <w:rPr>
          <w:lang w:eastAsia="en-US"/>
        </w:rPr>
        <w:t>Для добавления комментариев</w:t>
      </w:r>
      <w:r w:rsidR="000D6541">
        <w:rPr>
          <w:lang w:eastAsia="en-US"/>
        </w:rPr>
        <w:t>,</w:t>
      </w:r>
      <w:r w:rsidR="006E2114">
        <w:rPr>
          <w:lang w:eastAsia="en-US"/>
        </w:rPr>
        <w:t xml:space="preserve"> </w:t>
      </w:r>
      <w:r>
        <w:rPr>
          <w:lang w:eastAsia="en-US"/>
        </w:rPr>
        <w:t xml:space="preserve">нажмите </w:t>
      </w:r>
      <w:r w:rsidR="000D6541">
        <w:rPr>
          <w:lang w:eastAsia="en-US"/>
        </w:rPr>
        <w:t xml:space="preserve">кнопку </w:t>
      </w:r>
      <w:r w:rsidR="000D6541">
        <w:rPr>
          <w:noProof/>
        </w:rPr>
        <w:drawing>
          <wp:inline distT="0" distB="0" distL="0" distR="0" wp14:anchorId="45EA9D97" wp14:editId="54AC77B4">
            <wp:extent cx="866775" cy="209550"/>
            <wp:effectExtent l="0" t="0" r="9525" b="0"/>
            <wp:docPr id="651" name="Рисунок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541">
        <w:rPr>
          <w:lang w:eastAsia="en-US"/>
        </w:rPr>
        <w:t xml:space="preserve"> или </w:t>
      </w:r>
      <w:r w:rsidR="000D6541">
        <w:rPr>
          <w:noProof/>
        </w:rPr>
        <w:drawing>
          <wp:inline distT="0" distB="0" distL="0" distR="0" wp14:anchorId="77792A06" wp14:editId="7E4E2F1F">
            <wp:extent cx="1190625" cy="238125"/>
            <wp:effectExtent l="0" t="0" r="9525" b="9525"/>
            <wp:docPr id="652" name="Рисунок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541">
        <w:rPr>
          <w:lang w:eastAsia="en-US"/>
        </w:rPr>
        <w:t>.</w:t>
      </w:r>
    </w:p>
    <w:p w14:paraId="16220DE3" w14:textId="7FEBAC02" w:rsidR="00A30785" w:rsidRDefault="004765E0" w:rsidP="00A30785">
      <w:pPr>
        <w:rPr>
          <w:lang w:eastAsia="en-US"/>
        </w:rPr>
      </w:pPr>
      <w:r>
        <w:rPr>
          <w:lang w:eastAsia="en-US"/>
        </w:rPr>
        <w:t>Нажмите кнопку</w:t>
      </w:r>
      <w:r w:rsidR="00A30785">
        <w:rPr>
          <w:lang w:eastAsia="en-US"/>
        </w:rPr>
        <w:t xml:space="preserve"> </w:t>
      </w:r>
      <w:r w:rsidR="00A30785">
        <w:rPr>
          <w:noProof/>
        </w:rPr>
        <w:drawing>
          <wp:inline distT="0" distB="0" distL="0" distR="0" wp14:anchorId="15AD7757" wp14:editId="3AC810A9">
            <wp:extent cx="1076325" cy="2000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>чтобы</w:t>
      </w:r>
      <w:r w:rsidR="00A30785">
        <w:rPr>
          <w:lang w:eastAsia="en-US"/>
        </w:rPr>
        <w:t xml:space="preserve"> управлять общими событиями и создавать для них запросы на зачасти.</w:t>
      </w:r>
    </w:p>
    <w:p w14:paraId="337B7FDA" w14:textId="77777777" w:rsidR="00A30785" w:rsidRDefault="00A30785" w:rsidP="00A30785">
      <w:pPr>
        <w:rPr>
          <w:lang w:eastAsia="en-US"/>
        </w:rPr>
      </w:pPr>
      <w:r>
        <w:rPr>
          <w:lang w:eastAsia="en-US"/>
        </w:rPr>
        <w:t xml:space="preserve">Можно установить внешний флаг по факту поставки запчастей сторонней кампанией, нажав кнопку </w:t>
      </w:r>
      <w:r>
        <w:rPr>
          <w:noProof/>
        </w:rPr>
        <w:drawing>
          <wp:inline distT="0" distB="0" distL="0" distR="0" wp14:anchorId="2833E4E2" wp14:editId="69E0827F">
            <wp:extent cx="1228725" cy="2190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>.</w:t>
      </w:r>
    </w:p>
    <w:p w14:paraId="23E4A57D" w14:textId="77777777" w:rsidR="00A30785" w:rsidRDefault="00A30785" w:rsidP="00A30785">
      <w:pPr>
        <w:rPr>
          <w:lang w:eastAsia="en-US"/>
        </w:rPr>
      </w:pPr>
      <w:r>
        <w:rPr>
          <w:lang w:eastAsia="en-US"/>
        </w:rPr>
        <w:t xml:space="preserve">Кнопка </w:t>
      </w:r>
      <w:r>
        <w:rPr>
          <w:noProof/>
        </w:rPr>
        <w:drawing>
          <wp:inline distT="0" distB="0" distL="0" distR="0" wp14:anchorId="64FB3E84" wp14:editId="159A3BE0">
            <wp:extent cx="1200150" cy="2095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служит для выпуска </w:t>
      </w:r>
      <w:r>
        <w:rPr>
          <w:lang w:val="en-US" w:eastAsia="en-US"/>
        </w:rPr>
        <w:t>pickslip</w:t>
      </w:r>
      <w:r>
        <w:rPr>
          <w:lang w:eastAsia="en-US"/>
        </w:rPr>
        <w:t xml:space="preserve"> для выбранного </w:t>
      </w:r>
      <w:r w:rsidRPr="00D50AE3">
        <w:rPr>
          <w:lang w:eastAsia="en-US"/>
        </w:rPr>
        <w:t xml:space="preserve">work order </w:t>
      </w:r>
      <w:r>
        <w:rPr>
          <w:lang w:eastAsia="en-US"/>
        </w:rPr>
        <w:t xml:space="preserve">или </w:t>
      </w:r>
      <w:r>
        <w:rPr>
          <w:lang w:val="en-US" w:eastAsia="en-US"/>
        </w:rPr>
        <w:t>SRT</w:t>
      </w:r>
      <w:r>
        <w:rPr>
          <w:lang w:eastAsia="en-US"/>
        </w:rPr>
        <w:t>.</w:t>
      </w:r>
    </w:p>
    <w:p w14:paraId="6A8E57A0" w14:textId="1814B7B4" w:rsidR="004D46B4" w:rsidRDefault="004D46B4" w:rsidP="004D46B4">
      <w:pPr>
        <w:rPr>
          <w:noProof/>
        </w:rPr>
      </w:pPr>
      <w:r>
        <w:rPr>
          <w:noProof/>
        </w:rPr>
        <w:t>Для создания заказа по нескольким событиям, нажмите кнопку</w:t>
      </w:r>
      <w:r>
        <w:rPr>
          <w:noProof/>
        </w:rPr>
        <w:drawing>
          <wp:inline distT="0" distB="0" distL="0" distR="0" wp14:anchorId="71C47C99" wp14:editId="19ECF3DE">
            <wp:extent cx="1104900" cy="219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 Подробнее процесс оформления заказа по одному или не</w:t>
      </w:r>
      <w:r w:rsidR="00F41C76">
        <w:rPr>
          <w:noProof/>
        </w:rPr>
        <w:t xml:space="preserve"> </w:t>
      </w:r>
      <w:r>
        <w:rPr>
          <w:noProof/>
        </w:rPr>
        <w:t xml:space="preserve">скольким событиям описан в </w:t>
      </w:r>
      <w:r w:rsidR="008D1909">
        <w:rPr>
          <w:noProof/>
        </w:rPr>
        <w:t>разделе</w:t>
      </w:r>
      <w:r>
        <w:rPr>
          <w:noProof/>
        </w:rPr>
        <w:t xml:space="preserve"> 5</w:t>
      </w:r>
      <w:r w:rsidR="008D1909">
        <w:rPr>
          <w:noProof/>
        </w:rPr>
        <w:t xml:space="preserve"> «Оформление заказа по одному или нескольким событиям»</w:t>
      </w:r>
      <w:r>
        <w:rPr>
          <w:noProof/>
        </w:rPr>
        <w:t>.</w:t>
      </w:r>
    </w:p>
    <w:p w14:paraId="7CB3DCF9" w14:textId="6FE2FF6C" w:rsidR="005B4A07" w:rsidRDefault="005B4A07" w:rsidP="005B4A07">
      <w:pPr>
        <w:pStyle w:val="2"/>
        <w:ind w:firstLine="282"/>
      </w:pPr>
      <w:r>
        <w:t>3.1.</w:t>
      </w:r>
      <w:r w:rsidR="00A30785">
        <w:t>6</w:t>
      </w:r>
      <w:r>
        <w:t xml:space="preserve">. </w:t>
      </w:r>
      <w:r w:rsidR="00A06B12">
        <w:t>Статус доступности материалов</w:t>
      </w:r>
      <w:r>
        <w:t>.</w:t>
      </w:r>
    </w:p>
    <w:p w14:paraId="1B3133E5" w14:textId="62E993BC" w:rsidR="005B4A07" w:rsidRDefault="00162A24" w:rsidP="005B4A07">
      <w:pPr>
        <w:rPr>
          <w:lang w:eastAsia="en-US"/>
        </w:rPr>
      </w:pPr>
      <w:r>
        <w:rPr>
          <w:lang w:eastAsia="en-US"/>
        </w:rPr>
        <w:t>Существует</w:t>
      </w:r>
      <w:r w:rsidR="005B4A07">
        <w:rPr>
          <w:lang w:eastAsia="en-US"/>
        </w:rPr>
        <w:t xml:space="preserve"> </w:t>
      </w:r>
      <w:r>
        <w:rPr>
          <w:lang w:eastAsia="en-US"/>
        </w:rPr>
        <w:t>11</w:t>
      </w:r>
      <w:r w:rsidR="005B4A07">
        <w:rPr>
          <w:lang w:eastAsia="en-US"/>
        </w:rPr>
        <w:t xml:space="preserve"> состояни</w:t>
      </w:r>
      <w:r>
        <w:rPr>
          <w:lang w:eastAsia="en-US"/>
        </w:rPr>
        <w:t>й</w:t>
      </w:r>
      <w:r w:rsidR="005B4A07">
        <w:rPr>
          <w:lang w:eastAsia="en-US"/>
        </w:rPr>
        <w:t xml:space="preserve"> </w:t>
      </w:r>
      <w:r>
        <w:rPr>
          <w:lang w:eastAsia="en-US"/>
        </w:rPr>
        <w:t>события(</w:t>
      </w:r>
      <w:r>
        <w:rPr>
          <w:lang w:val="en-US" w:eastAsia="en-US"/>
        </w:rPr>
        <w:t>Event</w:t>
      </w:r>
      <w:r>
        <w:rPr>
          <w:lang w:eastAsia="en-US"/>
        </w:rPr>
        <w:t>)</w:t>
      </w:r>
      <w:r w:rsidR="005B4A07">
        <w:rPr>
          <w:lang w:eastAsia="en-US"/>
        </w:rPr>
        <w:t>:</w:t>
      </w:r>
    </w:p>
    <w:p w14:paraId="49A0A059" w14:textId="77777777" w:rsidR="005B4A07" w:rsidRDefault="005B4A07" w:rsidP="005B4A07">
      <w:pPr>
        <w:pStyle w:val="a3"/>
        <w:numPr>
          <w:ilvl w:val="0"/>
          <w:numId w:val="21"/>
        </w:numPr>
      </w:pPr>
      <w:r>
        <w:t>- запчасти не будут доступны к времени, когда выбранн</w:t>
      </w:r>
      <w:r w:rsidR="00D50AE3">
        <w:t>ое событие должно</w:t>
      </w:r>
      <w:r>
        <w:t xml:space="preserve"> быть выполнен</w:t>
      </w:r>
      <w:r w:rsidR="00D50AE3">
        <w:t>о</w:t>
      </w:r>
      <w:r>
        <w:t>.</w:t>
      </w:r>
    </w:p>
    <w:p w14:paraId="32344D1A" w14:textId="77777777" w:rsidR="005B4A07" w:rsidRDefault="005B4A07" w:rsidP="005B4A07">
      <w:pPr>
        <w:pStyle w:val="a3"/>
        <w:numPr>
          <w:ilvl w:val="0"/>
          <w:numId w:val="22"/>
        </w:numPr>
      </w:pPr>
      <w:r>
        <w:t>- запчасть доступна на складе станции, на которой планируется ремонт.</w:t>
      </w:r>
    </w:p>
    <w:p w14:paraId="1B7E9EF6" w14:textId="77777777" w:rsidR="005B4A07" w:rsidRDefault="005B4A07" w:rsidP="005B4A07">
      <w:pPr>
        <w:pStyle w:val="a3"/>
        <w:numPr>
          <w:ilvl w:val="0"/>
          <w:numId w:val="23"/>
        </w:numPr>
      </w:pPr>
      <w:r>
        <w:lastRenderedPageBreak/>
        <w:t>- запчасть в данный момент находится в стадии трансфера. Запрашиваемое количество запчастей находится на пути к станции ремонта.</w:t>
      </w:r>
    </w:p>
    <w:p w14:paraId="63A505E7" w14:textId="77777777" w:rsidR="001A7AF1" w:rsidRDefault="005B4A07" w:rsidP="006A0BAA">
      <w:pPr>
        <w:pStyle w:val="a3"/>
        <w:numPr>
          <w:ilvl w:val="0"/>
          <w:numId w:val="24"/>
        </w:numPr>
      </w:pPr>
      <w:r>
        <w:t>- запчасти доступны.</w:t>
      </w:r>
    </w:p>
    <w:p w14:paraId="4CE05425" w14:textId="77777777" w:rsidR="005B0711" w:rsidRPr="005B0711" w:rsidRDefault="005B0711" w:rsidP="005B0711">
      <w:pPr>
        <w:pStyle w:val="a3"/>
        <w:numPr>
          <w:ilvl w:val="0"/>
          <w:numId w:val="29"/>
        </w:numPr>
      </w:pPr>
      <w:r w:rsidRPr="005B0711">
        <w:t xml:space="preserve">- </w:t>
      </w:r>
      <w:r w:rsidR="00F50D18">
        <w:t>статус записи еще не посч</w:t>
      </w:r>
      <w:r>
        <w:t>итан.</w:t>
      </w:r>
    </w:p>
    <w:p w14:paraId="5508F87D" w14:textId="77777777" w:rsidR="005B0711" w:rsidRDefault="005B0711" w:rsidP="005B0711">
      <w:pPr>
        <w:pStyle w:val="a3"/>
        <w:numPr>
          <w:ilvl w:val="0"/>
          <w:numId w:val="30"/>
        </w:numPr>
      </w:pPr>
      <w:r>
        <w:t>- все необходимые детали по заказу в нужном количестве заказаны и будут предоставлены.</w:t>
      </w:r>
    </w:p>
    <w:p w14:paraId="5431C693" w14:textId="77777777" w:rsidR="005B0711" w:rsidRDefault="005B0711" w:rsidP="005B0711">
      <w:pPr>
        <w:pStyle w:val="a3"/>
        <w:numPr>
          <w:ilvl w:val="0"/>
          <w:numId w:val="31"/>
        </w:numPr>
      </w:pPr>
      <w:r>
        <w:t xml:space="preserve">- </w:t>
      </w:r>
      <w:r w:rsidR="00162A24">
        <w:t xml:space="preserve">заказы по данному партийному номеру, </w:t>
      </w:r>
      <w:r w:rsidR="00F50D18">
        <w:t>к</w:t>
      </w:r>
      <w:r w:rsidR="00162A24">
        <w:t>оторые привязаны к выбранному событию</w:t>
      </w:r>
      <w:r w:rsidR="005F3A85">
        <w:t>.</w:t>
      </w:r>
    </w:p>
    <w:p w14:paraId="149BD636" w14:textId="77777777" w:rsidR="005B0711" w:rsidRDefault="005B0711" w:rsidP="005B0711">
      <w:pPr>
        <w:pStyle w:val="a3"/>
        <w:numPr>
          <w:ilvl w:val="0"/>
          <w:numId w:val="32"/>
        </w:numPr>
      </w:pPr>
      <w:r>
        <w:t>- детали находятся на складе и их надо перевезти на станцию ремонта.</w:t>
      </w:r>
    </w:p>
    <w:p w14:paraId="3975A32B" w14:textId="77777777" w:rsidR="005B0711" w:rsidRDefault="005B0711" w:rsidP="005B0711">
      <w:pPr>
        <w:pStyle w:val="a3"/>
        <w:numPr>
          <w:ilvl w:val="0"/>
          <w:numId w:val="33"/>
        </w:numPr>
      </w:pPr>
      <w:r>
        <w:t>- детали будут предоставлены сторонней компанией.</w:t>
      </w:r>
    </w:p>
    <w:p w14:paraId="71018262" w14:textId="77777777" w:rsidR="005B0711" w:rsidRDefault="005B0711" w:rsidP="005B0711">
      <w:pPr>
        <w:pStyle w:val="a3"/>
        <w:numPr>
          <w:ilvl w:val="0"/>
          <w:numId w:val="34"/>
        </w:numPr>
      </w:pPr>
      <w:r>
        <w:t>- произошла ошибка пересчета деталей.</w:t>
      </w:r>
    </w:p>
    <w:p w14:paraId="61F3DAAB" w14:textId="77777777" w:rsidR="00A94776" w:rsidRDefault="005B0711" w:rsidP="002C2A0E">
      <w:pPr>
        <w:pStyle w:val="a3"/>
        <w:numPr>
          <w:ilvl w:val="0"/>
          <w:numId w:val="35"/>
        </w:numPr>
      </w:pPr>
      <w:r>
        <w:t xml:space="preserve">- </w:t>
      </w:r>
      <w:r w:rsidR="009834C0">
        <w:t>запрос на детали был полностью собран.</w:t>
      </w:r>
    </w:p>
    <w:p w14:paraId="6318AFB4" w14:textId="77777777" w:rsidR="00A94776" w:rsidRDefault="00A94776" w:rsidP="00A94776">
      <w:pPr>
        <w:ind w:left="360"/>
      </w:pPr>
    </w:p>
    <w:p w14:paraId="45198793" w14:textId="11E0B5FE" w:rsidR="000979AB" w:rsidRPr="008B6B9D" w:rsidRDefault="000979AB" w:rsidP="00A94776">
      <w:pPr>
        <w:ind w:left="360"/>
        <w:rPr>
          <w:i/>
          <w:color w:val="FF0000"/>
        </w:rPr>
      </w:pPr>
      <w:r w:rsidRPr="00BB1A8A">
        <w:rPr>
          <w:b/>
          <w:i/>
          <w:color w:val="FF0000"/>
          <w:lang w:val="en-US"/>
        </w:rPr>
        <w:t>Note</w:t>
      </w:r>
      <w:r w:rsidRPr="008B6B9D">
        <w:rPr>
          <w:i/>
          <w:color w:val="FF0000"/>
        </w:rPr>
        <w:t xml:space="preserve">: в том случае, если </w:t>
      </w:r>
      <w:r w:rsidRPr="008B6B9D">
        <w:rPr>
          <w:i/>
          <w:color w:val="FF0000"/>
          <w:lang w:val="en-US"/>
        </w:rPr>
        <w:t>workorder</w:t>
      </w:r>
      <w:r w:rsidRPr="008B6B9D">
        <w:rPr>
          <w:i/>
          <w:color w:val="FF0000"/>
        </w:rPr>
        <w:t xml:space="preserve"> не привязан к </w:t>
      </w:r>
      <w:r w:rsidRPr="008B6B9D">
        <w:rPr>
          <w:i/>
          <w:color w:val="FF0000"/>
          <w:lang w:val="en-US"/>
        </w:rPr>
        <w:t>workp</w:t>
      </w:r>
      <w:r w:rsidRPr="00F12A59">
        <w:rPr>
          <w:i/>
          <w:color w:val="FF0000"/>
        </w:rPr>
        <w:t>ackage</w:t>
      </w:r>
      <w:r w:rsidRPr="008B6B9D">
        <w:rPr>
          <w:i/>
          <w:color w:val="FF0000"/>
        </w:rPr>
        <w:t xml:space="preserve">, </w:t>
      </w:r>
      <w:r w:rsidR="00A06B12" w:rsidRPr="00F12A59">
        <w:rPr>
          <w:i/>
          <w:color w:val="FF0000"/>
        </w:rPr>
        <w:t>статус доступности материалов</w:t>
      </w:r>
      <w:r w:rsidR="00A06B12">
        <w:t xml:space="preserve"> </w:t>
      </w:r>
      <w:r w:rsidRPr="008B6B9D">
        <w:rPr>
          <w:i/>
          <w:color w:val="FF0000"/>
        </w:rPr>
        <w:t>будет отображаться некорректно. Это связано с тем, что станция</w:t>
      </w:r>
      <w:r w:rsidR="00A06B12">
        <w:rPr>
          <w:i/>
          <w:color w:val="FF0000"/>
        </w:rPr>
        <w:t xml:space="preserve">, на которой будет выполняться </w:t>
      </w:r>
      <w:r w:rsidR="008B6B9D">
        <w:rPr>
          <w:i/>
          <w:color w:val="FF0000"/>
        </w:rPr>
        <w:t>обслуживани</w:t>
      </w:r>
      <w:r w:rsidR="00A06B12">
        <w:rPr>
          <w:i/>
          <w:color w:val="FF0000"/>
        </w:rPr>
        <w:t>е ТО ВС</w:t>
      </w:r>
      <w:r w:rsidR="008B6B9D">
        <w:rPr>
          <w:i/>
          <w:color w:val="FF0000"/>
        </w:rPr>
        <w:t xml:space="preserve"> </w:t>
      </w:r>
      <w:r w:rsidRPr="008B6B9D">
        <w:rPr>
          <w:i/>
          <w:color w:val="FF0000"/>
        </w:rPr>
        <w:t xml:space="preserve">указывается </w:t>
      </w:r>
      <w:r w:rsidR="00A06B12">
        <w:rPr>
          <w:i/>
          <w:color w:val="FF0000"/>
        </w:rPr>
        <w:t>в</w:t>
      </w:r>
      <w:r w:rsidRPr="008B6B9D">
        <w:rPr>
          <w:i/>
          <w:color w:val="FF0000"/>
        </w:rPr>
        <w:t xml:space="preserve"> </w:t>
      </w:r>
      <w:r w:rsidRPr="008B6B9D">
        <w:rPr>
          <w:i/>
          <w:color w:val="FF0000"/>
          <w:lang w:val="en-US"/>
        </w:rPr>
        <w:t>workpackage</w:t>
      </w:r>
      <w:r w:rsidRPr="008B6B9D">
        <w:rPr>
          <w:i/>
          <w:color w:val="FF0000"/>
        </w:rPr>
        <w:t xml:space="preserve"> и </w:t>
      </w:r>
      <w:r w:rsidR="00A06B12">
        <w:rPr>
          <w:i/>
          <w:color w:val="FF0000"/>
        </w:rPr>
        <w:t xml:space="preserve">без привязки </w:t>
      </w:r>
      <w:r w:rsidR="00A06B12">
        <w:rPr>
          <w:i/>
          <w:color w:val="FF0000"/>
          <w:lang w:val="en-US"/>
        </w:rPr>
        <w:t>workorder</w:t>
      </w:r>
      <w:r w:rsidR="00A06B12" w:rsidRPr="00F12A59">
        <w:rPr>
          <w:i/>
          <w:color w:val="FF0000"/>
        </w:rPr>
        <w:t xml:space="preserve"> </w:t>
      </w:r>
      <w:r w:rsidR="00A06B12">
        <w:rPr>
          <w:i/>
          <w:color w:val="FF0000"/>
        </w:rPr>
        <w:t xml:space="preserve">к </w:t>
      </w:r>
      <w:r w:rsidR="00A06B12">
        <w:rPr>
          <w:i/>
          <w:color w:val="FF0000"/>
          <w:lang w:val="en-US"/>
        </w:rPr>
        <w:t>workpakage</w:t>
      </w:r>
      <w:r w:rsidR="00A06B12" w:rsidRPr="00F12A59">
        <w:rPr>
          <w:i/>
          <w:color w:val="FF0000"/>
        </w:rPr>
        <w:t xml:space="preserve"> </w:t>
      </w:r>
      <w:r w:rsidRPr="008B6B9D">
        <w:rPr>
          <w:i/>
          <w:color w:val="FF0000"/>
        </w:rPr>
        <w:t xml:space="preserve">система </w:t>
      </w:r>
      <w:r w:rsidRPr="008B6B9D">
        <w:rPr>
          <w:i/>
          <w:color w:val="FF0000"/>
          <w:lang w:val="en-US"/>
        </w:rPr>
        <w:t>AMOS</w:t>
      </w:r>
      <w:r w:rsidRPr="008B6B9D">
        <w:rPr>
          <w:i/>
          <w:color w:val="FF0000"/>
        </w:rPr>
        <w:t xml:space="preserve"> </w:t>
      </w:r>
      <w:r w:rsidR="00F12A59">
        <w:rPr>
          <w:i/>
          <w:color w:val="FF0000"/>
        </w:rPr>
        <w:t>учитывает</w:t>
      </w:r>
      <w:r w:rsidR="00A06B12" w:rsidRPr="008B6B9D">
        <w:rPr>
          <w:i/>
          <w:color w:val="FF0000"/>
        </w:rPr>
        <w:t xml:space="preserve"> </w:t>
      </w:r>
      <w:r w:rsidR="00A06B12">
        <w:rPr>
          <w:i/>
          <w:color w:val="FF0000"/>
        </w:rPr>
        <w:t>запас</w:t>
      </w:r>
      <w:r w:rsidR="00F12A59">
        <w:rPr>
          <w:i/>
          <w:color w:val="FF0000"/>
        </w:rPr>
        <w:t>ы материалов</w:t>
      </w:r>
      <w:r w:rsidR="00A06B12">
        <w:rPr>
          <w:i/>
          <w:color w:val="FF0000"/>
        </w:rPr>
        <w:t xml:space="preserve"> </w:t>
      </w:r>
      <w:r w:rsidR="00F12A59">
        <w:rPr>
          <w:i/>
          <w:color w:val="FF0000"/>
        </w:rPr>
        <w:t>на всех доступных станциях.</w:t>
      </w:r>
    </w:p>
    <w:p w14:paraId="27F56626" w14:textId="77777777" w:rsidR="00F12A59" w:rsidRDefault="00F12A59" w:rsidP="00A94776">
      <w:pPr>
        <w:ind w:left="360"/>
      </w:pPr>
    </w:p>
    <w:p w14:paraId="28544361" w14:textId="5194BCF2" w:rsidR="004765E0" w:rsidRDefault="00F12A59" w:rsidP="00F12A59">
      <w:pPr>
        <w:spacing w:after="160" w:line="259" w:lineRule="auto"/>
        <w:ind w:firstLine="360"/>
        <w:rPr>
          <w:i/>
          <w:color w:val="FF0000"/>
        </w:rPr>
      </w:pPr>
      <w:r w:rsidRPr="00BB1A8A">
        <w:rPr>
          <w:b/>
          <w:i/>
          <w:color w:val="FF0000"/>
        </w:rPr>
        <w:t>Пример</w:t>
      </w:r>
      <w:r>
        <w:rPr>
          <w:i/>
          <w:color w:val="FF0000"/>
        </w:rPr>
        <w:t>:</w:t>
      </w:r>
    </w:p>
    <w:p w14:paraId="34AEA0E3" w14:textId="0CA318F7" w:rsidR="00A94776" w:rsidRDefault="00A507C6" w:rsidP="00A94776">
      <w:pPr>
        <w:ind w:left="360"/>
      </w:pPr>
      <w:r>
        <w:rPr>
          <w:noProof/>
        </w:rPr>
        <w:drawing>
          <wp:inline distT="0" distB="0" distL="0" distR="0" wp14:anchorId="68017D4A" wp14:editId="747C9556">
            <wp:extent cx="8821420" cy="826770"/>
            <wp:effectExtent l="0" t="0" r="0" b="0"/>
            <wp:docPr id="691" name="Рисунок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EEA5" w14:textId="77777777" w:rsidR="00A94776" w:rsidRDefault="00A94776" w:rsidP="00A94776">
      <w:pPr>
        <w:ind w:left="708"/>
      </w:pPr>
    </w:p>
    <w:p w14:paraId="76DF5AF7" w14:textId="0F23528E" w:rsidR="008F0367" w:rsidRDefault="008F0367">
      <w:pPr>
        <w:spacing w:after="160" w:line="259" w:lineRule="auto"/>
      </w:pPr>
      <w:r>
        <w:br w:type="page"/>
      </w:r>
    </w:p>
    <w:p w14:paraId="71B1A8BE" w14:textId="0666ADBB" w:rsidR="001A7AF1" w:rsidRDefault="001A7AF1" w:rsidP="009834C0">
      <w:pPr>
        <w:pStyle w:val="1"/>
      </w:pPr>
      <w:r w:rsidRPr="001A7AF1">
        <w:lastRenderedPageBreak/>
        <w:t>3</w:t>
      </w:r>
      <w:r>
        <w:t>.</w:t>
      </w:r>
      <w:r w:rsidRPr="001A7AF1">
        <w:t>2</w:t>
      </w:r>
      <w:r>
        <w:t xml:space="preserve">. </w:t>
      </w:r>
      <w:r w:rsidRPr="009834C0">
        <w:rPr>
          <w:lang w:val="en-US"/>
        </w:rPr>
        <w:t>Part</w:t>
      </w:r>
      <w:r w:rsidRPr="009C7B59">
        <w:t xml:space="preserve"> </w:t>
      </w:r>
      <w:r w:rsidRPr="009834C0">
        <w:rPr>
          <w:lang w:val="en-US"/>
        </w:rPr>
        <w:t>view</w:t>
      </w:r>
      <w:r>
        <w:t>.</w:t>
      </w:r>
    </w:p>
    <w:p w14:paraId="47A37A55" w14:textId="3489294E" w:rsidR="001A7AF1" w:rsidRDefault="001A7AF1" w:rsidP="001A7AF1">
      <w:pPr>
        <w:ind w:firstLine="426"/>
        <w:rPr>
          <w:lang w:eastAsia="en-US"/>
        </w:rPr>
      </w:pPr>
      <w:r>
        <w:rPr>
          <w:lang w:eastAsia="en-US"/>
        </w:rPr>
        <w:t xml:space="preserve">Во вкладке </w:t>
      </w:r>
      <w:r>
        <w:rPr>
          <w:lang w:val="en-US" w:eastAsia="en-US"/>
        </w:rPr>
        <w:t>Part</w:t>
      </w:r>
      <w:r w:rsidRPr="001A7AF1">
        <w:rPr>
          <w:lang w:eastAsia="en-US"/>
        </w:rPr>
        <w:t xml:space="preserve"> </w:t>
      </w:r>
      <w:r>
        <w:rPr>
          <w:lang w:val="en-US" w:eastAsia="en-US"/>
        </w:rPr>
        <w:t>view</w:t>
      </w:r>
      <w:r w:rsidRPr="001A7AF1">
        <w:rPr>
          <w:lang w:eastAsia="en-US"/>
        </w:rPr>
        <w:t xml:space="preserve"> </w:t>
      </w:r>
      <w:r>
        <w:rPr>
          <w:lang w:eastAsia="en-US"/>
        </w:rPr>
        <w:t>отображены 2 части, представленные в виде таблиц</w:t>
      </w:r>
      <w:r w:rsidR="00B15F7F">
        <w:rPr>
          <w:lang w:eastAsia="en-US"/>
        </w:rPr>
        <w:t xml:space="preserve"> (скринш</w:t>
      </w:r>
      <w:r w:rsidR="004D46B4">
        <w:rPr>
          <w:lang w:eastAsia="en-US"/>
        </w:rPr>
        <w:t>от 2</w:t>
      </w:r>
      <w:r w:rsidR="00B15F7F">
        <w:rPr>
          <w:lang w:eastAsia="en-US"/>
        </w:rPr>
        <w:t>)</w:t>
      </w:r>
      <w:r>
        <w:rPr>
          <w:lang w:eastAsia="en-US"/>
        </w:rPr>
        <w:t>.</w:t>
      </w:r>
    </w:p>
    <w:p w14:paraId="6598EBB7" w14:textId="63937F39" w:rsidR="001A7AF1" w:rsidRDefault="00484135" w:rsidP="001A7AF1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59A8A75" wp14:editId="3B27DCAD">
                <wp:simplePos x="0" y="0"/>
                <wp:positionH relativeFrom="margin">
                  <wp:posOffset>763653</wp:posOffset>
                </wp:positionH>
                <wp:positionV relativeFrom="paragraph">
                  <wp:posOffset>5296</wp:posOffset>
                </wp:positionV>
                <wp:extent cx="1354348" cy="1373517"/>
                <wp:effectExtent l="38100" t="0" r="17780" b="55245"/>
                <wp:wrapNone/>
                <wp:docPr id="576" name="Прямая со стрелкой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4348" cy="13735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B162E" id="Прямая со стрелкой 576" o:spid="_x0000_s1026" type="#_x0000_t32" style="position:absolute;margin-left:60.15pt;margin-top:.4pt;width:106.65pt;height:108.15pt;flip:x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DD89192" wp14:editId="6431C7F5">
                <wp:simplePos x="0" y="0"/>
                <wp:positionH relativeFrom="margin">
                  <wp:posOffset>2981025</wp:posOffset>
                </wp:positionH>
                <wp:positionV relativeFrom="paragraph">
                  <wp:posOffset>5296</wp:posOffset>
                </wp:positionV>
                <wp:extent cx="2475398" cy="819509"/>
                <wp:effectExtent l="0" t="0" r="58420" b="76200"/>
                <wp:wrapNone/>
                <wp:docPr id="579" name="Прямая со стрелкой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5398" cy="8195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A1BC1" id="Прямая со стрелкой 579" o:spid="_x0000_s1026" type="#_x0000_t32" style="position:absolute;margin-left:234.75pt;margin-top:.4pt;width:194.9pt;height:64.55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</w:p>
    <w:p w14:paraId="0AF119A3" w14:textId="534B6E16" w:rsidR="00B15F7F" w:rsidRDefault="00484135" w:rsidP="001A7AF1">
      <w:pPr>
        <w:rPr>
          <w:noProof/>
        </w:rPr>
      </w:pPr>
      <w:r>
        <w:rPr>
          <w:noProof/>
        </w:rPr>
        <w:drawing>
          <wp:inline distT="0" distB="0" distL="0" distR="0" wp14:anchorId="73116117" wp14:editId="6EC39792">
            <wp:extent cx="8821420" cy="4374515"/>
            <wp:effectExtent l="0" t="0" r="0" b="6985"/>
            <wp:docPr id="578" name="Рисунок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324" w:rsidRPr="00095324">
        <w:rPr>
          <w:noProof/>
        </w:rPr>
        <w:t xml:space="preserve"> </w:t>
      </w:r>
    </w:p>
    <w:p w14:paraId="79F01D33" w14:textId="57F1D292" w:rsidR="00B15F7F" w:rsidRDefault="004D46B4" w:rsidP="00B15F7F">
      <w:pPr>
        <w:jc w:val="center"/>
        <w:rPr>
          <w:noProof/>
        </w:rPr>
      </w:pPr>
      <w:r>
        <w:rPr>
          <w:noProof/>
        </w:rPr>
        <w:t>Скриншот 2</w:t>
      </w:r>
      <w:r w:rsidR="00B15F7F">
        <w:rPr>
          <w:noProof/>
        </w:rPr>
        <w:t>.</w:t>
      </w:r>
    </w:p>
    <w:p w14:paraId="71620A49" w14:textId="77777777" w:rsidR="00B15F7F" w:rsidRDefault="00B15F7F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3B8E0F4E" w14:textId="762A2A29" w:rsidR="006A0BAA" w:rsidRDefault="00C52621">
      <w:pPr>
        <w:spacing w:after="160" w:line="259" w:lineRule="auto"/>
      </w:pPr>
      <w:r>
        <w:lastRenderedPageBreak/>
        <w:t xml:space="preserve">Для вывода таблицы данных на экран, </w:t>
      </w:r>
      <w:r w:rsidR="00B15F7F">
        <w:t>введите</w:t>
      </w:r>
      <w:r>
        <w:t xml:space="preserve"> данные в поля поиска:</w:t>
      </w:r>
    </w:p>
    <w:p w14:paraId="53EDFBAD" w14:textId="40AA07C8" w:rsidR="00C52621" w:rsidRDefault="003B45E3">
      <w:pPr>
        <w:spacing w:after="160" w:line="259" w:lineRule="auto"/>
      </w:pPr>
      <w:r>
        <w:rPr>
          <w:noProof/>
        </w:rPr>
        <w:drawing>
          <wp:inline distT="0" distB="0" distL="0" distR="0" wp14:anchorId="55F95387" wp14:editId="0F5E9F31">
            <wp:extent cx="6970144" cy="1118981"/>
            <wp:effectExtent l="0" t="0" r="2540" b="5080"/>
            <wp:docPr id="580" name="Рисунок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989923" cy="112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FB9B" w14:textId="074917DF" w:rsidR="00095324" w:rsidRDefault="00C52621" w:rsidP="00095324">
      <w:pPr>
        <w:pStyle w:val="a3"/>
        <w:numPr>
          <w:ilvl w:val="0"/>
          <w:numId w:val="28"/>
        </w:numPr>
        <w:spacing w:after="160" w:line="259" w:lineRule="auto"/>
      </w:pPr>
      <w:r w:rsidRPr="00BB1A8A">
        <w:rPr>
          <w:b/>
          <w:lang w:val="en-US"/>
        </w:rPr>
        <w:t>Part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no</w:t>
      </w:r>
      <w:r w:rsidRPr="00095324">
        <w:t xml:space="preserve"> – </w:t>
      </w:r>
      <w:r w:rsidR="0088412B">
        <w:t>партийный номер запчасти</w:t>
      </w:r>
      <w:r w:rsidR="00095324">
        <w:t>.</w:t>
      </w:r>
    </w:p>
    <w:p w14:paraId="17AD4865" w14:textId="1CF73670" w:rsidR="00095324" w:rsidRDefault="00095324" w:rsidP="00095324">
      <w:pPr>
        <w:pStyle w:val="a3"/>
        <w:numPr>
          <w:ilvl w:val="0"/>
          <w:numId w:val="28"/>
        </w:numPr>
        <w:spacing w:after="160" w:line="259" w:lineRule="auto"/>
      </w:pPr>
      <w:r w:rsidRPr="00BB1A8A">
        <w:rPr>
          <w:b/>
          <w:lang w:val="en-US"/>
        </w:rPr>
        <w:t>Include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alternates</w:t>
      </w:r>
      <w:r w:rsidRPr="00095324">
        <w:t xml:space="preserve"> – </w:t>
      </w:r>
      <w:r w:rsidR="0088412B">
        <w:t xml:space="preserve">установив индикатор, </w:t>
      </w:r>
      <w:r w:rsidR="00CB142F">
        <w:t>в результаты поиска будут включены запросы и заказы на альтернативные партийные номера.</w:t>
      </w:r>
    </w:p>
    <w:p w14:paraId="6DBF117F" w14:textId="7FB27E46" w:rsidR="00095324" w:rsidRPr="00095324" w:rsidRDefault="00095324" w:rsidP="00095324">
      <w:pPr>
        <w:pStyle w:val="a3"/>
        <w:numPr>
          <w:ilvl w:val="0"/>
          <w:numId w:val="28"/>
        </w:numPr>
        <w:spacing w:after="160" w:line="259" w:lineRule="auto"/>
      </w:pPr>
      <w:r w:rsidRPr="00BB1A8A">
        <w:rPr>
          <w:b/>
          <w:lang w:val="en-US"/>
        </w:rPr>
        <w:t>Part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request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mutation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date</w:t>
      </w:r>
      <w:r w:rsidRPr="00095324">
        <w:t xml:space="preserve"> – </w:t>
      </w:r>
      <w:r w:rsidR="00F51B2B">
        <w:t>выберите</w:t>
      </w:r>
      <w:r>
        <w:t>, за какой период произошедших изменений в запросах запчастей отображать данные.</w:t>
      </w:r>
    </w:p>
    <w:p w14:paraId="560F27ED" w14:textId="5A036A3A" w:rsidR="00095324" w:rsidRPr="00095324" w:rsidRDefault="00095324" w:rsidP="00095324">
      <w:pPr>
        <w:pStyle w:val="a3"/>
        <w:numPr>
          <w:ilvl w:val="0"/>
          <w:numId w:val="28"/>
        </w:numPr>
        <w:spacing w:after="160" w:line="259" w:lineRule="auto"/>
      </w:pPr>
      <w:r w:rsidRPr="00BB1A8A">
        <w:rPr>
          <w:b/>
          <w:lang w:val="en-US"/>
        </w:rPr>
        <w:t>Part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request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created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date</w:t>
      </w:r>
      <w:r w:rsidRPr="00095324">
        <w:t xml:space="preserve"> –</w:t>
      </w:r>
      <w:r w:rsidR="00F51B2B">
        <w:t xml:space="preserve"> выберите</w:t>
      </w:r>
      <w:r w:rsidRPr="00095324">
        <w:t xml:space="preserve"> </w:t>
      </w:r>
      <w:r>
        <w:t>за какой промежуток времени отображать созданные запросы.</w:t>
      </w:r>
    </w:p>
    <w:p w14:paraId="1E7B936E" w14:textId="500F0D82" w:rsidR="00095324" w:rsidRPr="00095324" w:rsidRDefault="00095324" w:rsidP="00095324">
      <w:pPr>
        <w:pStyle w:val="a3"/>
        <w:numPr>
          <w:ilvl w:val="0"/>
          <w:numId w:val="28"/>
        </w:numPr>
        <w:spacing w:after="160" w:line="259" w:lineRule="auto"/>
      </w:pPr>
      <w:r w:rsidRPr="00BB1A8A">
        <w:rPr>
          <w:b/>
          <w:lang w:val="en-US"/>
        </w:rPr>
        <w:t>Calculation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batch</w:t>
      </w:r>
      <w:r w:rsidRPr="00BB1A8A">
        <w:rPr>
          <w:b/>
        </w:rPr>
        <w:t xml:space="preserve"> </w:t>
      </w:r>
      <w:r w:rsidRPr="00BB1A8A">
        <w:rPr>
          <w:b/>
          <w:lang w:val="en-US"/>
        </w:rPr>
        <w:t>size</w:t>
      </w:r>
      <w:r w:rsidRPr="006A0BAA">
        <w:t xml:space="preserve"> –</w:t>
      </w:r>
      <w:r w:rsidR="006A0BAA">
        <w:t xml:space="preserve"> </w:t>
      </w:r>
      <w:r w:rsidR="00F51B2B">
        <w:t xml:space="preserve">обозначьте </w:t>
      </w:r>
      <w:r w:rsidR="006A0BAA">
        <w:t xml:space="preserve">количество строк (потребностей) для пересчета при выполнении фонового задания по расчету потребностей. </w:t>
      </w:r>
    </w:p>
    <w:p w14:paraId="05D39EC2" w14:textId="77777777" w:rsidR="00095324" w:rsidRDefault="00095324" w:rsidP="001A7AF1">
      <w:pPr>
        <w:pStyle w:val="a3"/>
      </w:pPr>
    </w:p>
    <w:p w14:paraId="227E2A02" w14:textId="77777777" w:rsidR="00095324" w:rsidRDefault="00095324" w:rsidP="00095324">
      <w:pPr>
        <w:pStyle w:val="a3"/>
      </w:pPr>
      <w:r>
        <w:t>В первой части представлена таблица, описанная в пункте 3.1.3.</w:t>
      </w:r>
    </w:p>
    <w:p w14:paraId="5D1E44AC" w14:textId="77777777" w:rsidR="00095324" w:rsidRDefault="00095324" w:rsidP="001A7AF1">
      <w:pPr>
        <w:pStyle w:val="a3"/>
      </w:pPr>
    </w:p>
    <w:p w14:paraId="6D3D724B" w14:textId="622A7394" w:rsidR="006E2114" w:rsidRDefault="006E2114" w:rsidP="001A7AF1">
      <w:pPr>
        <w:pStyle w:val="a3"/>
      </w:pPr>
      <w:r>
        <w:t xml:space="preserve">Вторая часть представляет собой </w:t>
      </w:r>
      <w:r w:rsidR="00C52621">
        <w:t xml:space="preserve">набор </w:t>
      </w:r>
      <w:r w:rsidR="005F3A85">
        <w:t>запросов</w:t>
      </w:r>
      <w:r w:rsidR="00C52621">
        <w:t xml:space="preserve"> по выбранному партийному номеру</w:t>
      </w:r>
      <w:r w:rsidR="004D46B4">
        <w:t xml:space="preserve"> (скриншот 3</w:t>
      </w:r>
      <w:r w:rsidR="001701E2">
        <w:t>).</w:t>
      </w:r>
    </w:p>
    <w:p w14:paraId="69569217" w14:textId="77777777" w:rsidR="00C52621" w:rsidRDefault="00C52621" w:rsidP="001A7AF1">
      <w:pPr>
        <w:pStyle w:val="a3"/>
      </w:pPr>
    </w:p>
    <w:p w14:paraId="12290D76" w14:textId="1A087219" w:rsidR="001701E2" w:rsidRDefault="003B45E3" w:rsidP="00F12A59">
      <w:pPr>
        <w:pStyle w:val="a3"/>
      </w:pPr>
      <w:r>
        <w:rPr>
          <w:noProof/>
        </w:rPr>
        <w:drawing>
          <wp:inline distT="0" distB="0" distL="0" distR="0" wp14:anchorId="510DE65F" wp14:editId="1D4BBAAF">
            <wp:extent cx="7667625" cy="838200"/>
            <wp:effectExtent l="0" t="0" r="9525" b="0"/>
            <wp:docPr id="581" name="Рисунок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7598" w14:textId="65E5AB25" w:rsidR="00B15F7F" w:rsidRDefault="004D46B4" w:rsidP="00F12A59">
      <w:pPr>
        <w:pStyle w:val="a3"/>
        <w:jc w:val="center"/>
      </w:pPr>
      <w:r>
        <w:t>Скриншот 3</w:t>
      </w:r>
      <w:r w:rsidR="001701E2">
        <w:t>.</w:t>
      </w:r>
      <w:r w:rsidR="00B15F7F">
        <w:br w:type="page"/>
      </w:r>
    </w:p>
    <w:p w14:paraId="5F279475" w14:textId="77777777" w:rsidR="004765E0" w:rsidRDefault="004765E0" w:rsidP="001A7AF1">
      <w:pPr>
        <w:pStyle w:val="a3"/>
      </w:pPr>
    </w:p>
    <w:p w14:paraId="3010E2D7" w14:textId="7BC26B75" w:rsidR="00C52621" w:rsidRDefault="009834C0" w:rsidP="009834C0">
      <w:pPr>
        <w:spacing w:after="160" w:line="259" w:lineRule="auto"/>
      </w:pPr>
      <w:r>
        <w:t>Т</w:t>
      </w:r>
      <w:r w:rsidR="00C52621">
        <w:t xml:space="preserve">ак же в данном окне есть </w:t>
      </w:r>
      <w:r w:rsidR="001701E2">
        <w:t>несколько кнопок</w:t>
      </w:r>
      <w:r w:rsidR="00C52621">
        <w:t>:</w:t>
      </w:r>
    </w:p>
    <w:p w14:paraId="7C2380BD" w14:textId="75E88280" w:rsidR="00C52621" w:rsidRDefault="00F51B2B" w:rsidP="00C52621">
      <w:pPr>
        <w:pStyle w:val="a3"/>
        <w:numPr>
          <w:ilvl w:val="0"/>
          <w:numId w:val="25"/>
        </w:numPr>
      </w:pPr>
      <w:r>
        <w:t xml:space="preserve">Нажмите </w:t>
      </w:r>
      <w:r w:rsidR="00C52621">
        <w:rPr>
          <w:noProof/>
          <w:lang w:eastAsia="ru-RU"/>
        </w:rPr>
        <w:drawing>
          <wp:inline distT="0" distB="0" distL="0" distR="0" wp14:anchorId="03358AA1" wp14:editId="38140759">
            <wp:extent cx="447675" cy="209550"/>
            <wp:effectExtent l="0" t="0" r="9525" b="0"/>
            <wp:docPr id="666" name="Рисунок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621">
        <w:t xml:space="preserve"> </w:t>
      </w:r>
      <w:r>
        <w:t xml:space="preserve">чтобы </w:t>
      </w:r>
      <w:r w:rsidR="00C52621">
        <w:t>присоединить выбранн</w:t>
      </w:r>
      <w:r w:rsidR="00D50AE3">
        <w:t>ое</w:t>
      </w:r>
      <w:r w:rsidR="008C6C92">
        <w:t>(ые) событие(я)</w:t>
      </w:r>
      <w:r w:rsidR="00C52621">
        <w:t xml:space="preserve"> к выбранному </w:t>
      </w:r>
      <w:r w:rsidR="008C6C92">
        <w:t>заказу</w:t>
      </w:r>
      <w:r w:rsidR="00C52621">
        <w:t>.</w:t>
      </w:r>
      <w:r w:rsidR="009C7C70">
        <w:t xml:space="preserve"> Данная кнопка нужна, чтобы специалист видел, что на выбранное событие уже создан </w:t>
      </w:r>
      <w:r w:rsidR="008C6C92">
        <w:t xml:space="preserve">заказ и </w:t>
      </w:r>
      <w:r w:rsidR="009C7C70">
        <w:t>работ</w:t>
      </w:r>
      <w:r w:rsidR="008C6C92">
        <w:t xml:space="preserve">ы по обеспечению </w:t>
      </w:r>
      <w:r w:rsidR="009C7C70">
        <w:t>ведутся</w:t>
      </w:r>
      <w:r>
        <w:t>.</w:t>
      </w:r>
    </w:p>
    <w:p w14:paraId="790ED628" w14:textId="1C639332" w:rsidR="00C52621" w:rsidRDefault="00C52621" w:rsidP="00C52621">
      <w:pPr>
        <w:pStyle w:val="a3"/>
        <w:numPr>
          <w:ilvl w:val="0"/>
          <w:numId w:val="25"/>
        </w:numPr>
      </w:pPr>
      <w:r>
        <w:t xml:space="preserve">Кнопка </w:t>
      </w:r>
      <w:r>
        <w:rPr>
          <w:noProof/>
          <w:lang w:eastAsia="ru-RU"/>
        </w:rPr>
        <w:drawing>
          <wp:inline distT="0" distB="0" distL="0" distR="0" wp14:anchorId="55EA28C3" wp14:editId="132AA865">
            <wp:extent cx="561975" cy="200025"/>
            <wp:effectExtent l="0" t="0" r="9525" b="9525"/>
            <wp:docPr id="667" name="Рисунок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позволяет </w:t>
      </w:r>
      <w:r w:rsidR="00F51B2B">
        <w:t xml:space="preserve">выполнить </w:t>
      </w:r>
      <w:r w:rsidR="009C7C70">
        <w:t xml:space="preserve">обратное действие к вышеописанному, а именно, отсоединить событие от заказа. </w:t>
      </w:r>
    </w:p>
    <w:p w14:paraId="493AB457" w14:textId="2CBBF484" w:rsidR="00C52621" w:rsidRDefault="000D74C1" w:rsidP="00C52621">
      <w:pPr>
        <w:pStyle w:val="a3"/>
        <w:numPr>
          <w:ilvl w:val="0"/>
          <w:numId w:val="25"/>
        </w:numPr>
      </w:pPr>
      <w:r>
        <w:t>Н</w:t>
      </w:r>
      <w:r w:rsidR="00F51B2B">
        <w:t xml:space="preserve">ажмите кнопку </w:t>
      </w:r>
      <w:r w:rsidR="00C52621">
        <w:rPr>
          <w:noProof/>
          <w:lang w:eastAsia="ru-RU"/>
        </w:rPr>
        <w:drawing>
          <wp:inline distT="0" distB="0" distL="0" distR="0" wp14:anchorId="668ADF37" wp14:editId="78A2277B">
            <wp:extent cx="809625" cy="200025"/>
            <wp:effectExtent l="0" t="0" r="9525" b="9525"/>
            <wp:docPr id="668" name="Рисунок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621">
        <w:t xml:space="preserve"> для создания напоминания (заметки) к выбранному </w:t>
      </w:r>
      <w:r w:rsidR="00D50AE3">
        <w:t>запросу</w:t>
      </w:r>
      <w:r w:rsidR="00C52621">
        <w:t>.</w:t>
      </w:r>
    </w:p>
    <w:p w14:paraId="6FC21499" w14:textId="72ACAAC6" w:rsidR="005F3A85" w:rsidRPr="00F12A59" w:rsidRDefault="00C52621" w:rsidP="00F12A59">
      <w:pPr>
        <w:pStyle w:val="a3"/>
        <w:numPr>
          <w:ilvl w:val="0"/>
          <w:numId w:val="25"/>
        </w:numPr>
        <w:rPr>
          <w:bCs/>
        </w:rPr>
      </w:pPr>
      <w:r>
        <w:t xml:space="preserve">С помощью кнопки </w:t>
      </w:r>
      <w:r>
        <w:rPr>
          <w:noProof/>
          <w:lang w:eastAsia="ru-RU"/>
        </w:rPr>
        <w:drawing>
          <wp:inline distT="0" distB="0" distL="0" distR="0" wp14:anchorId="7FD1861A" wp14:editId="24128D5B">
            <wp:extent cx="790575" cy="200025"/>
            <wp:effectExtent l="0" t="0" r="9525" b="9525"/>
            <wp:docPr id="669" name="Рисунок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B2B">
        <w:t xml:space="preserve">создайте </w:t>
      </w:r>
      <w:r>
        <w:t xml:space="preserve">поставку по выбранному </w:t>
      </w:r>
      <w:r w:rsidR="00D50AE3">
        <w:t>запросу</w:t>
      </w:r>
      <w:r>
        <w:t>.</w:t>
      </w:r>
      <w:r w:rsidR="00785D78">
        <w:t xml:space="preserve"> Процесс создание входящей </w:t>
      </w:r>
      <w:r w:rsidR="008C6C92">
        <w:t>п</w:t>
      </w:r>
      <w:r w:rsidR="00785D78">
        <w:t xml:space="preserve">оставки описан в РП «Создание входящей поставки для заказов вида </w:t>
      </w:r>
      <w:r w:rsidR="00785D78">
        <w:rPr>
          <w:lang w:val="en-US"/>
        </w:rPr>
        <w:t>P</w:t>
      </w:r>
      <w:r w:rsidR="00785D78" w:rsidRPr="00785D78">
        <w:t xml:space="preserve">, </w:t>
      </w:r>
      <w:r w:rsidR="00785D78">
        <w:rPr>
          <w:lang w:val="en-US"/>
        </w:rPr>
        <w:t>PR</w:t>
      </w:r>
      <w:r w:rsidR="00785D78" w:rsidRPr="00785D78">
        <w:t xml:space="preserve">, </w:t>
      </w:r>
      <w:r w:rsidR="00785D78">
        <w:rPr>
          <w:lang w:val="en-US"/>
        </w:rPr>
        <w:t>Y</w:t>
      </w:r>
      <w:r w:rsidR="00785D78" w:rsidRPr="00785D78">
        <w:t xml:space="preserve">, </w:t>
      </w:r>
      <w:r w:rsidR="00785D78">
        <w:rPr>
          <w:lang w:val="en-US"/>
        </w:rPr>
        <w:t>X</w:t>
      </w:r>
      <w:r w:rsidR="00785D78" w:rsidRPr="00785D78">
        <w:t xml:space="preserve">, </w:t>
      </w:r>
      <w:r w:rsidR="00785D78">
        <w:rPr>
          <w:lang w:val="en-US"/>
        </w:rPr>
        <w:t>PX</w:t>
      </w:r>
      <w:r w:rsidR="00785D78" w:rsidRPr="00785D78">
        <w:t xml:space="preserve">, </w:t>
      </w:r>
      <w:r w:rsidR="00785D78">
        <w:rPr>
          <w:lang w:val="en-US"/>
        </w:rPr>
        <w:t>L</w:t>
      </w:r>
      <w:r w:rsidR="00785D78" w:rsidRPr="00785D78">
        <w:t xml:space="preserve">, </w:t>
      </w:r>
      <w:r w:rsidR="00785D78">
        <w:rPr>
          <w:lang w:val="en-US"/>
        </w:rPr>
        <w:t>R</w:t>
      </w:r>
      <w:r w:rsidR="00785D78">
        <w:t>»</w:t>
      </w:r>
      <w:r w:rsidR="00785D78" w:rsidRPr="00785D78">
        <w:t>.</w:t>
      </w:r>
    </w:p>
    <w:p w14:paraId="039D1E9B" w14:textId="77777777" w:rsidR="009834C0" w:rsidRPr="00A94776" w:rsidRDefault="009834C0" w:rsidP="009834C0">
      <w:pPr>
        <w:pStyle w:val="1"/>
      </w:pPr>
      <w:r w:rsidRPr="009834C0">
        <w:rPr>
          <w:bCs w:val="0"/>
        </w:rPr>
        <w:t>4.</w:t>
      </w:r>
      <w:r w:rsidRPr="009834C0">
        <w:t xml:space="preserve"> </w:t>
      </w:r>
      <w:r w:rsidR="00EE18A0">
        <w:rPr>
          <w:lang w:val="en-US"/>
        </w:rPr>
        <w:t>Instant</w:t>
      </w:r>
      <w:r w:rsidR="00EE18A0" w:rsidRPr="00A94776">
        <w:t xml:space="preserve"> </w:t>
      </w:r>
      <w:r w:rsidR="00EE18A0">
        <w:rPr>
          <w:lang w:val="en-US"/>
        </w:rPr>
        <w:t>information</w:t>
      </w:r>
    </w:p>
    <w:p w14:paraId="4FDAE9C7" w14:textId="19A5A6E7" w:rsidR="00BB1A8A" w:rsidRDefault="00EE18A0" w:rsidP="00BB1A8A">
      <w:pPr>
        <w:rPr>
          <w:lang w:eastAsia="en-US"/>
        </w:rPr>
      </w:pPr>
      <w:r w:rsidRPr="00A94776">
        <w:rPr>
          <w:lang w:eastAsia="en-US"/>
        </w:rPr>
        <w:tab/>
      </w:r>
      <w:r w:rsidR="00BB1A8A">
        <w:rPr>
          <w:lang w:eastAsia="en-US"/>
        </w:rPr>
        <w:t xml:space="preserve">В вкладке </w:t>
      </w:r>
      <w:r w:rsidR="00BB1A8A">
        <w:rPr>
          <w:lang w:val="en-US" w:eastAsia="en-US"/>
        </w:rPr>
        <w:t>Event</w:t>
      </w:r>
      <w:r w:rsidR="00BB1A8A" w:rsidRPr="00EE18A0">
        <w:rPr>
          <w:lang w:eastAsia="en-US"/>
        </w:rPr>
        <w:t xml:space="preserve"> </w:t>
      </w:r>
      <w:r w:rsidR="00BB1A8A">
        <w:rPr>
          <w:lang w:val="en-US" w:eastAsia="en-US"/>
        </w:rPr>
        <w:t>view</w:t>
      </w:r>
      <w:r w:rsidR="00BB1A8A">
        <w:rPr>
          <w:lang w:eastAsia="en-US"/>
        </w:rPr>
        <w:t xml:space="preserve"> нажмите </w:t>
      </w:r>
      <w:r w:rsidR="00BB1A8A" w:rsidRPr="00EE18A0">
        <w:rPr>
          <w:lang w:eastAsia="en-US"/>
        </w:rPr>
        <w:t>ПКМ по любому полю</w:t>
      </w:r>
      <w:r w:rsidR="003B45E3" w:rsidRPr="003B45E3">
        <w:rPr>
          <w:lang w:eastAsia="en-US"/>
        </w:rPr>
        <w:t xml:space="preserve"> -&gt; </w:t>
      </w:r>
      <w:r w:rsidR="003B45E3">
        <w:rPr>
          <w:lang w:val="en-US" w:eastAsia="en-US"/>
        </w:rPr>
        <w:t>Show</w:t>
      </w:r>
      <w:r w:rsidR="003B45E3" w:rsidRPr="003B45E3">
        <w:rPr>
          <w:lang w:eastAsia="en-US"/>
        </w:rPr>
        <w:t xml:space="preserve"> </w:t>
      </w:r>
      <w:r w:rsidR="003B45E3">
        <w:rPr>
          <w:lang w:val="en-US" w:eastAsia="en-US"/>
        </w:rPr>
        <w:t>all</w:t>
      </w:r>
      <w:r w:rsidR="003B45E3" w:rsidRPr="003B45E3">
        <w:rPr>
          <w:lang w:eastAsia="en-US"/>
        </w:rPr>
        <w:t xml:space="preserve"> </w:t>
      </w:r>
      <w:r w:rsidR="003B45E3">
        <w:rPr>
          <w:lang w:val="en-US" w:eastAsia="en-US"/>
        </w:rPr>
        <w:t>columns</w:t>
      </w:r>
      <w:r w:rsidR="00BB1A8A">
        <w:rPr>
          <w:lang w:eastAsia="en-US"/>
        </w:rPr>
        <w:t xml:space="preserve">, откроется список </w:t>
      </w:r>
      <w:r w:rsidR="003B45E3">
        <w:rPr>
          <w:lang w:eastAsia="en-US"/>
        </w:rPr>
        <w:t>колонок</w:t>
      </w:r>
      <w:r w:rsidR="00BB1A8A">
        <w:rPr>
          <w:lang w:eastAsia="en-US"/>
        </w:rPr>
        <w:t xml:space="preserve">, </w:t>
      </w:r>
      <w:r w:rsidR="003B45E3">
        <w:rPr>
          <w:lang w:eastAsia="en-US"/>
        </w:rPr>
        <w:t>которые можно отобразить через</w:t>
      </w:r>
      <w:r w:rsidR="00BB1A8A">
        <w:rPr>
          <w:lang w:eastAsia="en-US"/>
        </w:rPr>
        <w:t xml:space="preserve"> действие </w:t>
      </w:r>
      <w:r w:rsidR="00BB1A8A">
        <w:rPr>
          <w:lang w:val="en-US" w:eastAsia="en-US"/>
        </w:rPr>
        <w:t>Instant</w:t>
      </w:r>
      <w:r w:rsidR="00BB1A8A" w:rsidRPr="00EE18A0">
        <w:rPr>
          <w:lang w:eastAsia="en-US"/>
        </w:rPr>
        <w:t xml:space="preserve"> </w:t>
      </w:r>
      <w:r w:rsidR="00BB1A8A">
        <w:rPr>
          <w:lang w:val="en-US" w:eastAsia="en-US"/>
        </w:rPr>
        <w:t>Information</w:t>
      </w:r>
      <w:r w:rsidR="00BB1A8A">
        <w:rPr>
          <w:lang w:eastAsia="en-US"/>
        </w:rPr>
        <w:t xml:space="preserve"> (скриншот 4).</w:t>
      </w:r>
    </w:p>
    <w:p w14:paraId="1C475388" w14:textId="77777777" w:rsidR="00BB1A8A" w:rsidRDefault="00BB1A8A" w:rsidP="00BB1A8A">
      <w:pPr>
        <w:rPr>
          <w:lang w:eastAsia="en-US"/>
        </w:rPr>
      </w:pPr>
    </w:p>
    <w:p w14:paraId="775C52E2" w14:textId="4A4ECC89" w:rsidR="00BB1A8A" w:rsidRDefault="003B45E3" w:rsidP="00BB1A8A">
      <w:pPr>
        <w:rPr>
          <w:lang w:eastAsia="en-US"/>
        </w:rPr>
      </w:pPr>
      <w:r>
        <w:rPr>
          <w:noProof/>
        </w:rPr>
        <w:drawing>
          <wp:inline distT="0" distB="0" distL="0" distR="0" wp14:anchorId="4C096FBF" wp14:editId="707DC05C">
            <wp:extent cx="4917057" cy="2765756"/>
            <wp:effectExtent l="0" t="0" r="0" b="0"/>
            <wp:docPr id="585" name="Рисунок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21755" cy="276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A8A" w:rsidRPr="00EE18A0">
        <w:rPr>
          <w:lang w:eastAsia="en-US"/>
        </w:rPr>
        <w:t xml:space="preserve"> </w:t>
      </w:r>
    </w:p>
    <w:p w14:paraId="2BE49712" w14:textId="77777777" w:rsidR="00BB1A8A" w:rsidRDefault="00BB1A8A" w:rsidP="00BB1A8A">
      <w:pPr>
        <w:jc w:val="center"/>
        <w:rPr>
          <w:lang w:eastAsia="en-US"/>
        </w:rPr>
      </w:pPr>
      <w:r>
        <w:rPr>
          <w:lang w:eastAsia="en-US"/>
        </w:rPr>
        <w:t>Скриншот 4.</w:t>
      </w:r>
    </w:p>
    <w:p w14:paraId="7B8467D3" w14:textId="77777777" w:rsidR="00BB1A8A" w:rsidRDefault="00BB1A8A" w:rsidP="00BB1A8A">
      <w:pPr>
        <w:tabs>
          <w:tab w:val="left" w:pos="6152"/>
        </w:tabs>
        <w:spacing w:after="160" w:line="259" w:lineRule="auto"/>
        <w:rPr>
          <w:lang w:eastAsia="en-US"/>
        </w:rPr>
      </w:pPr>
      <w:r>
        <w:rPr>
          <w:lang w:eastAsia="en-US"/>
        </w:rPr>
        <w:tab/>
      </w:r>
    </w:p>
    <w:p w14:paraId="21900523" w14:textId="77777777" w:rsidR="00BB1A8A" w:rsidRDefault="00BB1A8A" w:rsidP="00BB1A8A">
      <w:pPr>
        <w:tabs>
          <w:tab w:val="left" w:pos="6152"/>
        </w:tabs>
        <w:spacing w:after="160" w:line="259" w:lineRule="auto"/>
        <w:rPr>
          <w:lang w:eastAsia="en-US"/>
        </w:rPr>
      </w:pPr>
      <w:r w:rsidRPr="00BA5729">
        <w:rPr>
          <w:lang w:eastAsia="en-US"/>
        </w:rPr>
        <w:br w:type="page"/>
      </w:r>
      <w:r>
        <w:rPr>
          <w:lang w:eastAsia="en-US"/>
        </w:rPr>
        <w:lastRenderedPageBreak/>
        <w:tab/>
      </w:r>
    </w:p>
    <w:p w14:paraId="2D21D061" w14:textId="77777777" w:rsidR="00BB1A8A" w:rsidRPr="00EE18A0" w:rsidRDefault="00BB1A8A" w:rsidP="00BB1A8A">
      <w:pPr>
        <w:pStyle w:val="2"/>
      </w:pPr>
      <w:r>
        <w:t xml:space="preserve">4.1. </w:t>
      </w:r>
      <w:r>
        <w:rPr>
          <w:lang w:val="en-US"/>
        </w:rPr>
        <w:t>Event</w:t>
      </w:r>
    </w:p>
    <w:p w14:paraId="0543E9B7" w14:textId="77777777" w:rsidR="00BB1A8A" w:rsidRDefault="00BB1A8A" w:rsidP="00BB1A8A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821056" behindDoc="0" locked="0" layoutInCell="1" allowOverlap="1" wp14:anchorId="1C132760" wp14:editId="25DA52A9">
            <wp:simplePos x="0" y="0"/>
            <wp:positionH relativeFrom="column">
              <wp:posOffset>4347210</wp:posOffset>
            </wp:positionH>
            <wp:positionV relativeFrom="paragraph">
              <wp:posOffset>129540</wp:posOffset>
            </wp:positionV>
            <wp:extent cx="4763135" cy="5201285"/>
            <wp:effectExtent l="0" t="0" r="0" b="0"/>
            <wp:wrapThrough wrapText="bothSides">
              <wp:wrapPolygon edited="0">
                <wp:start x="0" y="0"/>
                <wp:lineTo x="0" y="21518"/>
                <wp:lineTo x="21511" y="21518"/>
                <wp:lineTo x="21511" y="0"/>
                <wp:lineTo x="0" y="0"/>
              </wp:wrapPolygon>
            </wp:wrapThrough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event.png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 xml:space="preserve">Нажмите по полю </w:t>
      </w:r>
      <w:r>
        <w:rPr>
          <w:lang w:val="en-US" w:eastAsia="en-US"/>
        </w:rPr>
        <w:t>Event</w:t>
      </w:r>
      <w:r w:rsidRPr="00EE18A0">
        <w:rPr>
          <w:lang w:eastAsia="en-US"/>
        </w:rPr>
        <w:t xml:space="preserve"> </w:t>
      </w:r>
      <w:r>
        <w:rPr>
          <w:lang w:eastAsia="en-US"/>
        </w:rPr>
        <w:t>в любой строке, чтобы открылось окно:</w:t>
      </w:r>
    </w:p>
    <w:p w14:paraId="1969C81B" w14:textId="77777777" w:rsidR="00BB1A8A" w:rsidRDefault="00BB1A8A" w:rsidP="00BB1A8A">
      <w:pPr>
        <w:rPr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3A1ED7E" wp14:editId="3620DB48">
                <wp:simplePos x="0" y="0"/>
                <wp:positionH relativeFrom="column">
                  <wp:posOffset>1269644</wp:posOffset>
                </wp:positionH>
                <wp:positionV relativeFrom="paragraph">
                  <wp:posOffset>94639</wp:posOffset>
                </wp:positionV>
                <wp:extent cx="3006548" cy="285293"/>
                <wp:effectExtent l="0" t="0" r="60960" b="95885"/>
                <wp:wrapNone/>
                <wp:docPr id="174" name="Прямая со стрелкой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6548" cy="2852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F99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74" o:spid="_x0000_s1026" type="#_x0000_t32" style="position:absolute;margin-left:99.95pt;margin-top:7.45pt;width:236.75pt;height:22.4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eastAsia="en-US"/>
        </w:rPr>
        <w:t xml:space="preserve">Описание </w:t>
      </w:r>
      <w:r>
        <w:rPr>
          <w:lang w:val="en-US" w:eastAsia="en-US"/>
        </w:rPr>
        <w:t>task</w:t>
      </w:r>
      <w:r w:rsidRPr="00A94776">
        <w:rPr>
          <w:lang w:eastAsia="en-US"/>
        </w:rPr>
        <w:t xml:space="preserve"> </w:t>
      </w:r>
      <w:r>
        <w:rPr>
          <w:lang w:val="en-US" w:eastAsia="en-US"/>
        </w:rPr>
        <w:t>card</w:t>
      </w:r>
    </w:p>
    <w:p w14:paraId="0A2E773F" w14:textId="77777777" w:rsidR="00BB1A8A" w:rsidRDefault="00BB1A8A" w:rsidP="00BB1A8A">
      <w:pPr>
        <w:pStyle w:val="a3"/>
        <w:numPr>
          <w:ilvl w:val="0"/>
          <w:numId w:val="41"/>
        </w:numPr>
      </w:pPr>
      <w:r>
        <w:rPr>
          <w:lang w:val="en-US"/>
        </w:rPr>
        <w:t xml:space="preserve">Event – </w:t>
      </w:r>
      <w:r>
        <w:t>идентификационный номер события</w:t>
      </w:r>
    </w:p>
    <w:p w14:paraId="33A171A5" w14:textId="77777777" w:rsidR="00BB1A8A" w:rsidRDefault="00BB1A8A" w:rsidP="00BB1A8A">
      <w:pPr>
        <w:pStyle w:val="a3"/>
        <w:numPr>
          <w:ilvl w:val="0"/>
          <w:numId w:val="41"/>
        </w:numPr>
      </w:pPr>
      <w:r>
        <w:rPr>
          <w:lang w:val="en-US"/>
        </w:rPr>
        <w:t xml:space="preserve">Status – </w:t>
      </w:r>
      <w:r>
        <w:t>статус события</w:t>
      </w:r>
    </w:p>
    <w:p w14:paraId="5391A4E7" w14:textId="77777777" w:rsidR="00BB1A8A" w:rsidRDefault="00BB1A8A" w:rsidP="00BB1A8A">
      <w:pPr>
        <w:pStyle w:val="a3"/>
        <w:numPr>
          <w:ilvl w:val="0"/>
          <w:numId w:val="41"/>
        </w:numPr>
      </w:pPr>
      <w:r>
        <w:rPr>
          <w:lang w:val="en-US"/>
        </w:rPr>
        <w:t>Workorder</w:t>
      </w:r>
      <w:r w:rsidRPr="0050450B">
        <w:t xml:space="preserve"> – </w:t>
      </w:r>
      <w:r>
        <w:t xml:space="preserve">к какому </w:t>
      </w:r>
      <w:r>
        <w:rPr>
          <w:lang w:val="en-US"/>
        </w:rPr>
        <w:t>WO</w:t>
      </w:r>
      <w:r w:rsidRPr="0050450B">
        <w:t xml:space="preserve"> </w:t>
      </w:r>
      <w:r>
        <w:t>относится событие</w:t>
      </w:r>
    </w:p>
    <w:p w14:paraId="15700338" w14:textId="77777777" w:rsidR="00BB1A8A" w:rsidRDefault="00BB1A8A" w:rsidP="00BB1A8A">
      <w:pPr>
        <w:pStyle w:val="a3"/>
        <w:numPr>
          <w:ilvl w:val="0"/>
          <w:numId w:val="41"/>
        </w:numPr>
      </w:pPr>
      <w:r>
        <w:rPr>
          <w:lang w:val="en-US"/>
        </w:rPr>
        <w:t xml:space="preserve">Partno/Serialno – </w:t>
      </w:r>
      <w:r>
        <w:t>партийный/серийный номер</w:t>
      </w:r>
    </w:p>
    <w:p w14:paraId="053831E5" w14:textId="77777777" w:rsidR="00BB1A8A" w:rsidRDefault="00BB1A8A" w:rsidP="00BB1A8A">
      <w:pPr>
        <w:pStyle w:val="a3"/>
        <w:numPr>
          <w:ilvl w:val="0"/>
          <w:numId w:val="41"/>
        </w:numPr>
      </w:pPr>
      <w:r>
        <w:rPr>
          <w:lang w:val="en-US"/>
        </w:rPr>
        <w:t>A</w:t>
      </w:r>
      <w:r w:rsidRPr="0050450B">
        <w:t>/</w:t>
      </w:r>
      <w:r>
        <w:rPr>
          <w:lang w:val="en-US"/>
        </w:rPr>
        <w:t>C</w:t>
      </w:r>
      <w:r w:rsidRPr="0050450B">
        <w:t xml:space="preserve"> </w:t>
      </w:r>
      <w:r>
        <w:rPr>
          <w:lang w:val="en-US"/>
        </w:rPr>
        <w:t>Registration</w:t>
      </w:r>
      <w:r w:rsidRPr="0050450B">
        <w:t xml:space="preserve"> – </w:t>
      </w:r>
      <w:r>
        <w:t>регистрационный номер ВС</w:t>
      </w:r>
    </w:p>
    <w:p w14:paraId="57DEDAA8" w14:textId="77777777" w:rsidR="00BB1A8A" w:rsidRDefault="00BB1A8A" w:rsidP="00BB1A8A">
      <w:pPr>
        <w:pStyle w:val="a3"/>
        <w:numPr>
          <w:ilvl w:val="0"/>
          <w:numId w:val="41"/>
        </w:numPr>
      </w:pPr>
      <w:r>
        <w:rPr>
          <w:lang w:val="en-US"/>
        </w:rPr>
        <w:t xml:space="preserve">Expected date calculation info – </w:t>
      </w:r>
      <w:r>
        <w:t>расчетная дата выполнения события</w:t>
      </w:r>
    </w:p>
    <w:p w14:paraId="1B774F47" w14:textId="77777777" w:rsidR="00BB1A8A" w:rsidRDefault="00BB1A8A" w:rsidP="00BB1A8A">
      <w:pPr>
        <w:pStyle w:val="a3"/>
        <w:numPr>
          <w:ilvl w:val="0"/>
          <w:numId w:val="41"/>
        </w:numPr>
      </w:pPr>
      <w:r>
        <w:rPr>
          <w:lang w:val="en-US"/>
        </w:rPr>
        <w:t xml:space="preserve">Event status – </w:t>
      </w:r>
      <w:r>
        <w:t>статус события.</w:t>
      </w:r>
    </w:p>
    <w:p w14:paraId="4B290E04" w14:textId="77777777" w:rsidR="00BB1A8A" w:rsidRDefault="00BB1A8A" w:rsidP="00BB1A8A">
      <w:pPr>
        <w:pStyle w:val="a3"/>
        <w:numPr>
          <w:ilvl w:val="0"/>
          <w:numId w:val="4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5893133" wp14:editId="1B31356A">
                <wp:simplePos x="0" y="0"/>
                <wp:positionH relativeFrom="column">
                  <wp:posOffset>3237433</wp:posOffset>
                </wp:positionH>
                <wp:positionV relativeFrom="paragraph">
                  <wp:posOffset>177799</wp:posOffset>
                </wp:positionV>
                <wp:extent cx="1023341" cy="292608"/>
                <wp:effectExtent l="0" t="57150" r="0" b="31750"/>
                <wp:wrapNone/>
                <wp:docPr id="175" name="Прямая со стрелкой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3341" cy="2926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9DBB6" id="Прямая со стрелкой 175" o:spid="_x0000_s1026" type="#_x0000_t32" style="position:absolute;margin-left:254.9pt;margin-top:14pt;width:80.6pt;height:23.05pt;flip:y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val="en-US"/>
        </w:rPr>
        <w:t>Workpackage</w:t>
      </w:r>
      <w:r w:rsidRPr="009C6C45">
        <w:t xml:space="preserve"> – </w:t>
      </w:r>
      <w:r>
        <w:t xml:space="preserve">номер </w:t>
      </w:r>
      <w:r>
        <w:rPr>
          <w:lang w:val="en-US"/>
        </w:rPr>
        <w:t>workpackage</w:t>
      </w:r>
      <w:r w:rsidRPr="009C6C45">
        <w:t>.</w:t>
      </w:r>
    </w:p>
    <w:p w14:paraId="010B8447" w14:textId="77777777" w:rsidR="00BB1A8A" w:rsidRPr="009C6C45" w:rsidRDefault="00BB1A8A" w:rsidP="00BB1A8A">
      <w:pPr>
        <w:pStyle w:val="a3"/>
        <w:numPr>
          <w:ilvl w:val="0"/>
          <w:numId w:val="41"/>
        </w:numPr>
        <w:rPr>
          <w:lang w:val="en-US"/>
        </w:rPr>
      </w:pPr>
      <w:r w:rsidRPr="009C6C45">
        <w:rPr>
          <w:lang w:val="en-US"/>
        </w:rPr>
        <w:t xml:space="preserve">A/C type – </w:t>
      </w:r>
      <w:r>
        <w:t>тип</w:t>
      </w:r>
      <w:r w:rsidRPr="009C6C45">
        <w:rPr>
          <w:lang w:val="en-US"/>
        </w:rPr>
        <w:t xml:space="preserve"> </w:t>
      </w:r>
      <w:r>
        <w:t>ВС</w:t>
      </w:r>
      <w:r w:rsidRPr="009C6C45">
        <w:rPr>
          <w:lang w:val="en-US"/>
        </w:rPr>
        <w:t>.</w:t>
      </w:r>
    </w:p>
    <w:p w14:paraId="31DE3C95" w14:textId="77777777" w:rsidR="00BB1A8A" w:rsidRDefault="00BB1A8A" w:rsidP="00BB1A8A">
      <w:pPr>
        <w:rPr>
          <w:lang w:eastAsia="en-US"/>
        </w:rPr>
      </w:pPr>
      <w:r>
        <w:rPr>
          <w:lang w:eastAsia="en-US"/>
        </w:rPr>
        <w:t>Информация о планировании выполнения работ.</w:t>
      </w:r>
    </w:p>
    <w:p w14:paraId="35C70117" w14:textId="77777777" w:rsidR="00BB1A8A" w:rsidRDefault="00BB1A8A" w:rsidP="00BB1A8A">
      <w:pPr>
        <w:rPr>
          <w:lang w:eastAsia="en-US"/>
        </w:rPr>
      </w:pPr>
    </w:p>
    <w:p w14:paraId="2E818FFC" w14:textId="77777777" w:rsidR="00BB1A8A" w:rsidRDefault="00BB1A8A" w:rsidP="00BB1A8A">
      <w:pPr>
        <w:rPr>
          <w:lang w:eastAsia="en-US"/>
        </w:rPr>
      </w:pPr>
    </w:p>
    <w:p w14:paraId="3B7D7064" w14:textId="77777777" w:rsidR="00BB1A8A" w:rsidRDefault="00BB1A8A" w:rsidP="00BB1A8A">
      <w:pPr>
        <w:rPr>
          <w:lang w:eastAsia="en-US"/>
        </w:rPr>
      </w:pPr>
    </w:p>
    <w:p w14:paraId="564D8EDC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9DAECB6" wp14:editId="6EB7EDB6">
                <wp:simplePos x="0" y="0"/>
                <wp:positionH relativeFrom="column">
                  <wp:posOffset>3756812</wp:posOffset>
                </wp:positionH>
                <wp:positionV relativeFrom="paragraph">
                  <wp:posOffset>33147</wp:posOffset>
                </wp:positionV>
                <wp:extent cx="532867" cy="621792"/>
                <wp:effectExtent l="0" t="38100" r="57785" b="2603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867" cy="6217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A2787" id="Прямая со стрелкой 5" o:spid="_x0000_s1026" type="#_x0000_t32" style="position:absolute;margin-left:295.8pt;margin-top:2.6pt;width:41.95pt;height:48.95pt;flip:y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786E624A" w14:textId="77777777" w:rsidR="00BB1A8A" w:rsidRDefault="00BB1A8A" w:rsidP="00BB1A8A">
      <w:pPr>
        <w:rPr>
          <w:lang w:eastAsia="en-US"/>
        </w:rPr>
      </w:pPr>
    </w:p>
    <w:p w14:paraId="3DBD9EF4" w14:textId="77777777" w:rsidR="00BB1A8A" w:rsidRDefault="00BB1A8A" w:rsidP="00BB1A8A">
      <w:pPr>
        <w:rPr>
          <w:lang w:eastAsia="en-US"/>
        </w:rPr>
      </w:pPr>
    </w:p>
    <w:p w14:paraId="2E87CA0A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1275907" wp14:editId="7D8F2965">
                <wp:simplePos x="0" y="0"/>
                <wp:positionH relativeFrom="column">
                  <wp:posOffset>3742183</wp:posOffset>
                </wp:positionH>
                <wp:positionV relativeFrom="paragraph">
                  <wp:posOffset>177241</wp:posOffset>
                </wp:positionV>
                <wp:extent cx="598602" cy="241402"/>
                <wp:effectExtent l="0" t="0" r="68580" b="6350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602" cy="2414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76617" id="Прямая со стрелкой 7" o:spid="_x0000_s1026" type="#_x0000_t32" style="position:absolute;margin-left:294.65pt;margin-top:13.95pt;width:47.15pt;height:19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eastAsia="en-US"/>
        </w:rPr>
        <w:t>Описание шагов выполнения работы, которые необходимо выполнить в рамках выбранного события.</w:t>
      </w:r>
    </w:p>
    <w:p w14:paraId="2A5E9B7B" w14:textId="77777777" w:rsidR="00BB1A8A" w:rsidRDefault="00BB1A8A" w:rsidP="00BB1A8A">
      <w:pPr>
        <w:rPr>
          <w:lang w:eastAsia="en-US"/>
        </w:rPr>
      </w:pPr>
    </w:p>
    <w:p w14:paraId="0A7F79DB" w14:textId="77777777" w:rsidR="00BB1A8A" w:rsidRDefault="00BB1A8A" w:rsidP="00BB1A8A">
      <w:pPr>
        <w:rPr>
          <w:lang w:eastAsia="en-US"/>
        </w:rPr>
      </w:pPr>
    </w:p>
    <w:p w14:paraId="57727490" w14:textId="1DC658D3" w:rsidR="00BB1A8A" w:rsidRPr="00A94776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8340F4F" wp14:editId="003C4137">
                <wp:simplePos x="0" y="0"/>
                <wp:positionH relativeFrom="column">
                  <wp:posOffset>1810969</wp:posOffset>
                </wp:positionH>
                <wp:positionV relativeFrom="paragraph">
                  <wp:posOffset>193802</wp:posOffset>
                </wp:positionV>
                <wp:extent cx="2509342" cy="233858"/>
                <wp:effectExtent l="0" t="0" r="62865" b="90170"/>
                <wp:wrapNone/>
                <wp:docPr id="178" name="Прямая со стрелкой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9342" cy="2338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8238A" id="Прямая со стрелкой 178" o:spid="_x0000_s1026" type="#_x0000_t32" style="position:absolute;margin-left:142.6pt;margin-top:15.25pt;width:197.6pt;height:18.4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A7397B">
        <w:rPr>
          <w:lang w:eastAsia="en-US"/>
        </w:rPr>
        <w:t>Т</w:t>
      </w:r>
      <w:r>
        <w:rPr>
          <w:lang w:eastAsia="en-US"/>
        </w:rPr>
        <w:t>ребуемые человекоресурсы для выполнения работы.</w:t>
      </w:r>
      <w:r w:rsidRPr="00A94776">
        <w:rPr>
          <w:lang w:eastAsia="en-US"/>
        </w:rPr>
        <w:t xml:space="preserve"> </w:t>
      </w:r>
    </w:p>
    <w:p w14:paraId="5CEEA661" w14:textId="77777777" w:rsidR="00BB1A8A" w:rsidRPr="00A94776" w:rsidRDefault="00BB1A8A" w:rsidP="00BB1A8A">
      <w:pPr>
        <w:spacing w:after="160" w:line="259" w:lineRule="auto"/>
        <w:rPr>
          <w:lang w:eastAsia="en-US"/>
        </w:rPr>
      </w:pPr>
      <w:r w:rsidRPr="00A94776">
        <w:rPr>
          <w:lang w:eastAsia="en-US"/>
        </w:rPr>
        <w:br w:type="page"/>
      </w:r>
    </w:p>
    <w:p w14:paraId="4A71D0EC" w14:textId="77777777" w:rsidR="00BB1A8A" w:rsidRPr="00A94776" w:rsidRDefault="00BB1A8A" w:rsidP="00BB1A8A">
      <w:pPr>
        <w:pStyle w:val="2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822080" behindDoc="0" locked="0" layoutInCell="1" allowOverlap="1" wp14:anchorId="229E83AB" wp14:editId="362E02CD">
            <wp:simplePos x="0" y="0"/>
            <wp:positionH relativeFrom="column">
              <wp:posOffset>2480310</wp:posOffset>
            </wp:positionH>
            <wp:positionV relativeFrom="paragraph">
              <wp:posOffset>12700</wp:posOffset>
            </wp:positionV>
            <wp:extent cx="5953125" cy="5175250"/>
            <wp:effectExtent l="0" t="0" r="9525" b="6350"/>
            <wp:wrapThrough wrapText="bothSides">
              <wp:wrapPolygon edited="0">
                <wp:start x="0" y="0"/>
                <wp:lineTo x="0" y="21547"/>
                <wp:lineTo x="21565" y="21547"/>
                <wp:lineTo x="21565" y="0"/>
                <wp:lineTo x="0" y="0"/>
              </wp:wrapPolygon>
            </wp:wrapThrough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receiver.png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4776">
        <w:t xml:space="preserve">4.2. </w:t>
      </w:r>
      <w:r>
        <w:rPr>
          <w:lang w:val="en-US"/>
        </w:rPr>
        <w:t>Receiver</w:t>
      </w:r>
    </w:p>
    <w:p w14:paraId="0B68C6FA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E2E45DF" wp14:editId="703B35DB">
                <wp:simplePos x="0" y="0"/>
                <wp:positionH relativeFrom="column">
                  <wp:posOffset>889635</wp:posOffset>
                </wp:positionH>
                <wp:positionV relativeFrom="paragraph">
                  <wp:posOffset>121920</wp:posOffset>
                </wp:positionV>
                <wp:extent cx="1466850" cy="383540"/>
                <wp:effectExtent l="0" t="0" r="57150" b="73660"/>
                <wp:wrapNone/>
                <wp:docPr id="179" name="Прямая со стрелкой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383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A3E0A" id="Прямая со стрелкой 179" o:spid="_x0000_s1026" type="#_x0000_t32" style="position:absolute;margin-left:70.05pt;margin-top:9.6pt;width:115.5pt;height:30.2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eastAsia="en-US"/>
        </w:rPr>
        <w:t>Описание ВС</w:t>
      </w:r>
    </w:p>
    <w:p w14:paraId="4DA6251C" w14:textId="77777777" w:rsidR="00BB1A8A" w:rsidRDefault="00BB1A8A" w:rsidP="00BB1A8A">
      <w:pPr>
        <w:rPr>
          <w:lang w:eastAsia="en-US"/>
        </w:rPr>
      </w:pPr>
    </w:p>
    <w:p w14:paraId="79EA772A" w14:textId="77777777" w:rsidR="00BB1A8A" w:rsidRDefault="00BB1A8A" w:rsidP="00BB1A8A">
      <w:pPr>
        <w:rPr>
          <w:lang w:eastAsia="en-US"/>
        </w:rPr>
      </w:pPr>
    </w:p>
    <w:p w14:paraId="32EA77DA" w14:textId="77777777" w:rsidR="00BB1A8A" w:rsidRDefault="00BB1A8A" w:rsidP="00BB1A8A">
      <w:pPr>
        <w:rPr>
          <w:lang w:eastAsia="en-US"/>
        </w:rPr>
      </w:pPr>
    </w:p>
    <w:p w14:paraId="6804A7C1" w14:textId="77777777" w:rsidR="00BB1A8A" w:rsidRDefault="00BB1A8A" w:rsidP="00BB1A8A">
      <w:pPr>
        <w:rPr>
          <w:lang w:eastAsia="en-US"/>
        </w:rPr>
      </w:pPr>
    </w:p>
    <w:p w14:paraId="15A494D9" w14:textId="77777777" w:rsidR="00BB1A8A" w:rsidRDefault="00BB1A8A" w:rsidP="00BB1A8A">
      <w:pPr>
        <w:rPr>
          <w:lang w:eastAsia="en-US"/>
        </w:rPr>
      </w:pPr>
    </w:p>
    <w:p w14:paraId="65EEF45D" w14:textId="77777777" w:rsidR="00BB1A8A" w:rsidRDefault="00BB1A8A" w:rsidP="00BB1A8A">
      <w:pPr>
        <w:rPr>
          <w:lang w:eastAsia="en-US"/>
        </w:rPr>
      </w:pPr>
    </w:p>
    <w:p w14:paraId="1B218215" w14:textId="77777777" w:rsidR="00BB1A8A" w:rsidRDefault="00BB1A8A" w:rsidP="00BB1A8A">
      <w:pPr>
        <w:rPr>
          <w:lang w:eastAsia="en-US"/>
        </w:rPr>
      </w:pPr>
      <w:r>
        <w:rPr>
          <w:lang w:eastAsia="en-US"/>
        </w:rPr>
        <w:t>Прошедшие и будущие полеты</w:t>
      </w:r>
    </w:p>
    <w:p w14:paraId="6F88217D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A8DF517" wp14:editId="230047CD">
                <wp:simplePos x="0" y="0"/>
                <wp:positionH relativeFrom="margin">
                  <wp:posOffset>1556385</wp:posOffset>
                </wp:positionH>
                <wp:positionV relativeFrom="paragraph">
                  <wp:posOffset>24130</wp:posOffset>
                </wp:positionV>
                <wp:extent cx="895350" cy="57150"/>
                <wp:effectExtent l="0" t="19050" r="76200" b="95250"/>
                <wp:wrapNone/>
                <wp:docPr id="180" name="Прямая со стрелкой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57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50B08" id="Прямая со стрелкой 180" o:spid="_x0000_s1026" type="#_x0000_t32" style="position:absolute;margin-left:122.55pt;margin-top:1.9pt;width:70.5pt;height:4.5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</w:p>
    <w:p w14:paraId="5479ABA6" w14:textId="77777777" w:rsidR="00BB1A8A" w:rsidRDefault="00BB1A8A" w:rsidP="00BB1A8A">
      <w:pPr>
        <w:rPr>
          <w:lang w:eastAsia="en-US"/>
        </w:rPr>
      </w:pPr>
    </w:p>
    <w:p w14:paraId="5ABAE73B" w14:textId="77777777" w:rsidR="00BB1A8A" w:rsidRDefault="00BB1A8A" w:rsidP="00BB1A8A">
      <w:pPr>
        <w:rPr>
          <w:lang w:eastAsia="en-US"/>
        </w:rPr>
      </w:pPr>
    </w:p>
    <w:p w14:paraId="4F4599CD" w14:textId="77777777" w:rsidR="00BB1A8A" w:rsidRDefault="00BB1A8A" w:rsidP="00BB1A8A">
      <w:pPr>
        <w:rPr>
          <w:lang w:eastAsia="en-US"/>
        </w:rPr>
      </w:pPr>
    </w:p>
    <w:p w14:paraId="3C2A1F5F" w14:textId="77777777" w:rsidR="00BB1A8A" w:rsidRDefault="00BB1A8A" w:rsidP="00BB1A8A">
      <w:pPr>
        <w:rPr>
          <w:lang w:eastAsia="en-US"/>
        </w:rPr>
      </w:pPr>
    </w:p>
    <w:p w14:paraId="37024772" w14:textId="77777777" w:rsidR="00BB1A8A" w:rsidRDefault="00BB1A8A" w:rsidP="00BB1A8A">
      <w:pPr>
        <w:rPr>
          <w:lang w:eastAsia="en-US"/>
        </w:rPr>
      </w:pPr>
    </w:p>
    <w:p w14:paraId="6D7BA246" w14:textId="77777777" w:rsidR="00BB1A8A" w:rsidRDefault="00BB1A8A" w:rsidP="00BB1A8A">
      <w:pPr>
        <w:rPr>
          <w:lang w:eastAsia="en-US"/>
        </w:rPr>
      </w:pPr>
    </w:p>
    <w:p w14:paraId="3B0D4AAC" w14:textId="77777777" w:rsidR="00BB1A8A" w:rsidRPr="00A94776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CCF5225" wp14:editId="188F4B02">
                <wp:simplePos x="0" y="0"/>
                <wp:positionH relativeFrom="margin">
                  <wp:posOffset>1384935</wp:posOffset>
                </wp:positionH>
                <wp:positionV relativeFrom="paragraph">
                  <wp:posOffset>160020</wp:posOffset>
                </wp:positionV>
                <wp:extent cx="1028700" cy="66675"/>
                <wp:effectExtent l="0" t="19050" r="76200" b="85725"/>
                <wp:wrapNone/>
                <wp:docPr id="181" name="Прямая со стрелкой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66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E5DF7" id="Прямая со стрелкой 181" o:spid="_x0000_s1026" type="#_x0000_t32" style="position:absolute;margin-left:109.05pt;margin-top:12.6pt;width:81pt;height:5.25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lang w:eastAsia="en-US"/>
        </w:rPr>
        <w:t xml:space="preserve">Планирование </w:t>
      </w:r>
      <w:r>
        <w:rPr>
          <w:lang w:val="en-US" w:eastAsia="en-US"/>
        </w:rPr>
        <w:t>check</w:t>
      </w:r>
    </w:p>
    <w:p w14:paraId="07F66A0D" w14:textId="77777777" w:rsidR="00BB1A8A" w:rsidRDefault="00BB1A8A" w:rsidP="00BB1A8A">
      <w:pPr>
        <w:rPr>
          <w:lang w:eastAsia="en-US"/>
        </w:rPr>
      </w:pPr>
    </w:p>
    <w:p w14:paraId="134F25BB" w14:textId="77777777" w:rsidR="00BB1A8A" w:rsidRDefault="00BB1A8A" w:rsidP="00BB1A8A">
      <w:pPr>
        <w:rPr>
          <w:lang w:eastAsia="en-US"/>
        </w:rPr>
      </w:pPr>
    </w:p>
    <w:p w14:paraId="5E672277" w14:textId="77777777" w:rsidR="00BB1A8A" w:rsidRDefault="00BB1A8A" w:rsidP="00BB1A8A">
      <w:pPr>
        <w:rPr>
          <w:lang w:eastAsia="en-US"/>
        </w:rPr>
      </w:pPr>
    </w:p>
    <w:p w14:paraId="35A21D87" w14:textId="77777777" w:rsidR="00BB1A8A" w:rsidRDefault="00BB1A8A" w:rsidP="00BB1A8A">
      <w:pPr>
        <w:rPr>
          <w:lang w:eastAsia="en-US"/>
        </w:rPr>
      </w:pPr>
    </w:p>
    <w:p w14:paraId="275385E8" w14:textId="77777777" w:rsidR="00BB1A8A" w:rsidRDefault="00BB1A8A" w:rsidP="00BB1A8A">
      <w:pPr>
        <w:rPr>
          <w:lang w:eastAsia="en-US"/>
        </w:rPr>
      </w:pPr>
    </w:p>
    <w:p w14:paraId="4A44E228" w14:textId="77777777" w:rsidR="00BB1A8A" w:rsidRDefault="00BB1A8A" w:rsidP="00BB1A8A">
      <w:pPr>
        <w:rPr>
          <w:lang w:eastAsia="en-US"/>
        </w:rPr>
      </w:pPr>
    </w:p>
    <w:p w14:paraId="4FA5004E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C3D3EFA" wp14:editId="64A5DFF3">
                <wp:simplePos x="0" y="0"/>
                <wp:positionH relativeFrom="margin">
                  <wp:posOffset>1432560</wp:posOffset>
                </wp:positionH>
                <wp:positionV relativeFrom="paragraph">
                  <wp:posOffset>29210</wp:posOffset>
                </wp:positionV>
                <wp:extent cx="1028700" cy="66675"/>
                <wp:effectExtent l="0" t="19050" r="76200" b="85725"/>
                <wp:wrapNone/>
                <wp:docPr id="182" name="Прямая со стрелкой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66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6D921" id="Прямая со стрелкой 182" o:spid="_x0000_s1026" type="#_x0000_t32" style="position:absolute;margin-left:112.8pt;margin-top:2.3pt;width:81pt;height:5.25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lang w:eastAsia="en-US"/>
        </w:rPr>
        <w:t>Значения счетчика ВС</w:t>
      </w:r>
    </w:p>
    <w:p w14:paraId="0809A022" w14:textId="77777777" w:rsidR="00BB1A8A" w:rsidRPr="00287264" w:rsidRDefault="00BB1A8A" w:rsidP="00BB1A8A">
      <w:pPr>
        <w:rPr>
          <w:lang w:eastAsia="en-US"/>
        </w:rPr>
      </w:pPr>
    </w:p>
    <w:p w14:paraId="7450EC20" w14:textId="77777777" w:rsidR="00BB1A8A" w:rsidRPr="00D50AE3" w:rsidRDefault="00BB1A8A" w:rsidP="00BB1A8A">
      <w:pPr>
        <w:spacing w:after="160" w:line="259" w:lineRule="auto"/>
        <w:rPr>
          <w:lang w:eastAsia="en-US"/>
        </w:rPr>
      </w:pPr>
    </w:p>
    <w:p w14:paraId="5F7F752B" w14:textId="77777777" w:rsidR="00BB1A8A" w:rsidRPr="00D50AE3" w:rsidRDefault="00BB1A8A" w:rsidP="00BB1A8A">
      <w:pPr>
        <w:spacing w:after="160" w:line="259" w:lineRule="auto"/>
        <w:rPr>
          <w:lang w:eastAsia="en-US"/>
        </w:rPr>
      </w:pPr>
    </w:p>
    <w:p w14:paraId="37BEE20A" w14:textId="77777777" w:rsidR="00BB1A8A" w:rsidRPr="00D50AE3" w:rsidRDefault="00BB1A8A" w:rsidP="00BB1A8A">
      <w:pPr>
        <w:spacing w:after="160" w:line="259" w:lineRule="auto"/>
        <w:rPr>
          <w:lang w:eastAsia="en-US"/>
        </w:rPr>
      </w:pPr>
    </w:p>
    <w:p w14:paraId="30F2774B" w14:textId="77777777" w:rsidR="00BB1A8A" w:rsidRPr="00A94776" w:rsidRDefault="00BB1A8A" w:rsidP="00BB1A8A">
      <w:pPr>
        <w:pStyle w:val="2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823104" behindDoc="0" locked="0" layoutInCell="1" allowOverlap="1" wp14:anchorId="4A8D5308" wp14:editId="2AB72702">
            <wp:simplePos x="0" y="0"/>
            <wp:positionH relativeFrom="column">
              <wp:posOffset>4242435</wp:posOffset>
            </wp:positionH>
            <wp:positionV relativeFrom="paragraph">
              <wp:posOffset>21590</wp:posOffset>
            </wp:positionV>
            <wp:extent cx="4505954" cy="4829849"/>
            <wp:effectExtent l="0" t="0" r="9525" b="8890"/>
            <wp:wrapThrough wrapText="bothSides">
              <wp:wrapPolygon edited="0">
                <wp:start x="0" y="0"/>
                <wp:lineTo x="0" y="21555"/>
                <wp:lineTo x="21554" y="21555"/>
                <wp:lineTo x="21554" y="0"/>
                <wp:lineTo x="0" y="0"/>
              </wp:wrapPolygon>
            </wp:wrapThrough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art no.png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4776">
        <w:t xml:space="preserve">4.3. </w:t>
      </w:r>
      <w:r>
        <w:rPr>
          <w:lang w:val="en-US"/>
        </w:rPr>
        <w:t>Part</w:t>
      </w:r>
      <w:r w:rsidRPr="00A94776">
        <w:t xml:space="preserve"> </w:t>
      </w:r>
      <w:r>
        <w:rPr>
          <w:lang w:val="en-US"/>
        </w:rPr>
        <w:t>No</w:t>
      </w:r>
    </w:p>
    <w:p w14:paraId="60D75408" w14:textId="77777777" w:rsidR="00BB1A8A" w:rsidRDefault="00BB1A8A" w:rsidP="00BB1A8A">
      <w:pPr>
        <w:spacing w:after="160" w:line="259" w:lineRule="auto"/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F604E0B" wp14:editId="3C9EDF6D">
                <wp:simplePos x="0" y="0"/>
                <wp:positionH relativeFrom="margin">
                  <wp:posOffset>3252064</wp:posOffset>
                </wp:positionH>
                <wp:positionV relativeFrom="paragraph">
                  <wp:posOffset>126186</wp:posOffset>
                </wp:positionV>
                <wp:extent cx="913409" cy="351739"/>
                <wp:effectExtent l="0" t="0" r="58420" b="67945"/>
                <wp:wrapNone/>
                <wp:docPr id="183" name="Прямая со стрелкой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3409" cy="3517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7DCEE" id="Прямая со стрелкой 183" o:spid="_x0000_s1026" type="#_x0000_t32" style="position:absolute;margin-left:256.05pt;margin-top:9.95pt;width:71.9pt;height:27.7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lang w:eastAsia="en-US"/>
        </w:rPr>
        <w:t>Информация по выбранному партийному номеру</w:t>
      </w:r>
    </w:p>
    <w:p w14:paraId="3FBFA44D" w14:textId="1DA0426A" w:rsidR="00BB1A8A" w:rsidRPr="00C3462C" w:rsidRDefault="00A7397B" w:rsidP="00BB1A8A">
      <w:pPr>
        <w:spacing w:after="160" w:line="259" w:lineRule="auto"/>
        <w:rPr>
          <w:lang w:eastAsia="en-US"/>
        </w:rPr>
      </w:pPr>
      <w:r>
        <w:rPr>
          <w:lang w:eastAsia="en-US"/>
        </w:rPr>
        <w:t>Подробную</w:t>
      </w:r>
      <w:r w:rsidR="00BB1A8A">
        <w:rPr>
          <w:lang w:eastAsia="en-US"/>
        </w:rPr>
        <w:t xml:space="preserve"> информацию по партийным номерам можно посмотреть в </w:t>
      </w:r>
      <w:r w:rsidR="00BB1A8A">
        <w:rPr>
          <w:lang w:val="en-US" w:eastAsia="en-US"/>
        </w:rPr>
        <w:t>APN</w:t>
      </w:r>
      <w:r w:rsidR="00BB1A8A" w:rsidRPr="00C3462C">
        <w:rPr>
          <w:lang w:eastAsia="en-US"/>
        </w:rPr>
        <w:t xml:space="preserve"> 59 </w:t>
      </w:r>
      <w:r w:rsidR="00BB1A8A">
        <w:rPr>
          <w:lang w:val="en-US" w:eastAsia="en-US"/>
        </w:rPr>
        <w:t>Part</w:t>
      </w:r>
      <w:r w:rsidR="00BB1A8A" w:rsidRPr="00C3462C">
        <w:rPr>
          <w:lang w:eastAsia="en-US"/>
        </w:rPr>
        <w:t xml:space="preserve"> </w:t>
      </w:r>
      <w:r w:rsidR="00BB1A8A">
        <w:rPr>
          <w:lang w:val="en-US" w:eastAsia="en-US"/>
        </w:rPr>
        <w:t>Administration</w:t>
      </w:r>
      <w:r w:rsidR="00BB1A8A" w:rsidRPr="00C3462C">
        <w:rPr>
          <w:lang w:eastAsia="en-US"/>
        </w:rPr>
        <w:t>.</w:t>
      </w:r>
    </w:p>
    <w:p w14:paraId="360EFF4E" w14:textId="77777777" w:rsidR="00BB1A8A" w:rsidRDefault="00BB1A8A" w:rsidP="00BB1A8A">
      <w:pPr>
        <w:spacing w:after="160" w:line="259" w:lineRule="auto"/>
        <w:rPr>
          <w:lang w:eastAsia="en-US"/>
        </w:rPr>
      </w:pPr>
    </w:p>
    <w:p w14:paraId="78652B4C" w14:textId="77777777" w:rsidR="00BB1A8A" w:rsidRDefault="00BB1A8A" w:rsidP="00BB1A8A">
      <w:pPr>
        <w:spacing w:after="160" w:line="259" w:lineRule="auto"/>
        <w:rPr>
          <w:lang w:eastAsia="en-US"/>
        </w:rPr>
      </w:pPr>
    </w:p>
    <w:p w14:paraId="5C3B0C40" w14:textId="77777777" w:rsidR="00BB1A8A" w:rsidRDefault="00BB1A8A" w:rsidP="00BB1A8A">
      <w:pPr>
        <w:spacing w:after="160" w:line="259" w:lineRule="auto"/>
        <w:rPr>
          <w:lang w:eastAsia="en-US"/>
        </w:rPr>
      </w:pPr>
    </w:p>
    <w:p w14:paraId="6051E703" w14:textId="282094C8" w:rsidR="00BB1A8A" w:rsidRPr="00C3462C" w:rsidRDefault="00BB1A8A" w:rsidP="00BB1A8A">
      <w:pPr>
        <w:spacing w:after="160" w:line="259" w:lineRule="auto"/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5EE33DC" wp14:editId="0E4861E8">
                <wp:simplePos x="0" y="0"/>
                <wp:positionH relativeFrom="margin">
                  <wp:posOffset>3566616</wp:posOffset>
                </wp:positionH>
                <wp:positionV relativeFrom="paragraph">
                  <wp:posOffset>193244</wp:posOffset>
                </wp:positionV>
                <wp:extent cx="599847" cy="45719"/>
                <wp:effectExtent l="0" t="38100" r="48260" b="88265"/>
                <wp:wrapNone/>
                <wp:docPr id="184" name="Прямая со стрелкой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84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28178" id="Прямая со стрелкой 184" o:spid="_x0000_s1026" type="#_x0000_t32" style="position:absolute;margin-left:280.85pt;margin-top:15.2pt;width:47.25pt;height:3.6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Pr="00C3462C">
        <w:rPr>
          <w:lang w:eastAsia="en-US"/>
        </w:rPr>
        <w:t xml:space="preserve">Список </w:t>
      </w:r>
      <w:r>
        <w:rPr>
          <w:lang w:eastAsia="en-US"/>
        </w:rPr>
        <w:t xml:space="preserve">контрактов </w:t>
      </w:r>
      <w:r>
        <w:rPr>
          <w:lang w:val="en-US" w:eastAsia="en-US"/>
        </w:rPr>
        <w:t>Pool</w:t>
      </w:r>
      <w:r>
        <w:rPr>
          <w:lang w:eastAsia="en-US"/>
        </w:rPr>
        <w:t>, содержащих выбранный партийный номер</w:t>
      </w:r>
      <w:r w:rsidR="00A7397B">
        <w:rPr>
          <w:lang w:eastAsia="en-US"/>
        </w:rPr>
        <w:t>.</w:t>
      </w:r>
    </w:p>
    <w:p w14:paraId="41185048" w14:textId="77777777" w:rsidR="00BB1A8A" w:rsidRDefault="00BB1A8A" w:rsidP="00BB1A8A">
      <w:pPr>
        <w:spacing w:after="160" w:line="259" w:lineRule="auto"/>
        <w:rPr>
          <w:lang w:eastAsia="en-US"/>
        </w:rPr>
      </w:pPr>
    </w:p>
    <w:p w14:paraId="5CCCAD1A" w14:textId="77777777" w:rsidR="00BB1A8A" w:rsidRPr="00C3462C" w:rsidRDefault="00BB1A8A" w:rsidP="00BB1A8A">
      <w:pPr>
        <w:spacing w:after="160" w:line="259" w:lineRule="auto"/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9E0B2BD" wp14:editId="0C35ABA5">
                <wp:simplePos x="0" y="0"/>
                <wp:positionH relativeFrom="margin">
                  <wp:posOffset>2366010</wp:posOffset>
                </wp:positionH>
                <wp:positionV relativeFrom="paragraph">
                  <wp:posOffset>198120</wp:posOffset>
                </wp:positionV>
                <wp:extent cx="1828800" cy="142875"/>
                <wp:effectExtent l="0" t="0" r="76200" b="85725"/>
                <wp:wrapNone/>
                <wp:docPr id="674" name="Прямая со стрелкой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142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2A688" id="Прямая со стрелкой 674" o:spid="_x0000_s1026" type="#_x0000_t32" style="position:absolute;margin-left:186.3pt;margin-top:15.6pt;width:2in;height:11.2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lang w:eastAsia="en-US"/>
        </w:rPr>
        <w:t xml:space="preserve">Список альтернативных партийных номеров. </w:t>
      </w:r>
    </w:p>
    <w:p w14:paraId="33199B35" w14:textId="77777777" w:rsidR="00BB1A8A" w:rsidRDefault="00BB1A8A" w:rsidP="00BB1A8A">
      <w:pPr>
        <w:spacing w:after="160" w:line="259" w:lineRule="auto"/>
        <w:rPr>
          <w:lang w:eastAsia="en-US"/>
        </w:rPr>
      </w:pPr>
    </w:p>
    <w:p w14:paraId="78641525" w14:textId="77777777" w:rsidR="00BB1A8A" w:rsidRDefault="00BB1A8A" w:rsidP="00BB1A8A">
      <w:pPr>
        <w:spacing w:after="160" w:line="259" w:lineRule="auto"/>
        <w:rPr>
          <w:lang w:eastAsia="en-US"/>
        </w:rPr>
      </w:pPr>
    </w:p>
    <w:p w14:paraId="328C24ED" w14:textId="77777777" w:rsidR="00BB1A8A" w:rsidRDefault="00BB1A8A" w:rsidP="00BB1A8A">
      <w:pPr>
        <w:spacing w:after="160" w:line="259" w:lineRule="auto"/>
        <w:rPr>
          <w:lang w:eastAsia="en-US"/>
        </w:rPr>
      </w:pPr>
    </w:p>
    <w:p w14:paraId="457174EF" w14:textId="77777777" w:rsidR="00BB1A8A" w:rsidRDefault="00BB1A8A" w:rsidP="00BB1A8A">
      <w:pPr>
        <w:spacing w:after="160" w:line="259" w:lineRule="auto"/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2068826" wp14:editId="4FA1DDEA">
                <wp:simplePos x="0" y="0"/>
                <wp:positionH relativeFrom="margin">
                  <wp:posOffset>3230117</wp:posOffset>
                </wp:positionH>
                <wp:positionV relativeFrom="paragraph">
                  <wp:posOffset>392836</wp:posOffset>
                </wp:positionV>
                <wp:extent cx="895655" cy="146304"/>
                <wp:effectExtent l="0" t="0" r="76200" b="82550"/>
                <wp:wrapNone/>
                <wp:docPr id="675" name="Прямая со стрелкой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655" cy="1463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BF31A" id="Прямая со стрелкой 675" o:spid="_x0000_s1026" type="#_x0000_t32" style="position:absolute;margin-left:254.35pt;margin-top:30.95pt;width:70.5pt;height:11.5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lang w:eastAsia="en-US"/>
        </w:rPr>
        <w:t>Список спецификаций к партийному номеру. Здесь будет указана группа закупок по выбранному партийному номеру.</w:t>
      </w:r>
    </w:p>
    <w:p w14:paraId="2C9FD0B0" w14:textId="77777777" w:rsidR="00BB1A8A" w:rsidRPr="00623127" w:rsidRDefault="00BB1A8A" w:rsidP="00BB1A8A">
      <w:pPr>
        <w:spacing w:after="160" w:line="259" w:lineRule="auto"/>
        <w:rPr>
          <w:lang w:eastAsia="en-US"/>
        </w:rPr>
      </w:pPr>
      <w:r w:rsidRPr="00623127">
        <w:rPr>
          <w:lang w:eastAsia="en-US"/>
        </w:rPr>
        <w:t xml:space="preserve"> </w:t>
      </w:r>
      <w:r w:rsidRPr="00623127">
        <w:rPr>
          <w:lang w:eastAsia="en-US"/>
        </w:rPr>
        <w:br w:type="page"/>
      </w:r>
    </w:p>
    <w:p w14:paraId="0A15BDF1" w14:textId="77777777" w:rsidR="00BB1A8A" w:rsidRPr="00623127" w:rsidRDefault="00BB1A8A" w:rsidP="00BB1A8A">
      <w:pPr>
        <w:pStyle w:val="2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833344" behindDoc="0" locked="0" layoutInCell="1" allowOverlap="1" wp14:anchorId="0FCB3820" wp14:editId="0234CD24">
            <wp:simplePos x="0" y="0"/>
            <wp:positionH relativeFrom="column">
              <wp:posOffset>5613400</wp:posOffset>
            </wp:positionH>
            <wp:positionV relativeFrom="paragraph">
              <wp:posOffset>2540</wp:posOffset>
            </wp:positionV>
            <wp:extent cx="2828925" cy="1940560"/>
            <wp:effectExtent l="0" t="0" r="9525" b="2540"/>
            <wp:wrapThrough wrapText="bothSides">
              <wp:wrapPolygon edited="0">
                <wp:start x="0" y="0"/>
                <wp:lineTo x="0" y="21416"/>
                <wp:lineTo x="21527" y="21416"/>
                <wp:lineTo x="21527" y="0"/>
                <wp:lineTo x="0" y="0"/>
              </wp:wrapPolygon>
            </wp:wrapThrough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due date.png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3127">
        <w:t>4.</w:t>
      </w:r>
      <w:r>
        <w:t>4</w:t>
      </w:r>
      <w:r w:rsidRPr="00623127">
        <w:t xml:space="preserve">. </w:t>
      </w:r>
      <w:r>
        <w:rPr>
          <w:lang w:val="en-US"/>
        </w:rPr>
        <w:t>Due</w:t>
      </w:r>
      <w:r w:rsidRPr="00623127">
        <w:t xml:space="preserve"> </w:t>
      </w:r>
      <w:r>
        <w:rPr>
          <w:lang w:val="en-US"/>
        </w:rPr>
        <w:t>date</w:t>
      </w:r>
    </w:p>
    <w:p w14:paraId="7F247D65" w14:textId="77777777" w:rsidR="00BB1A8A" w:rsidRDefault="00BB1A8A" w:rsidP="00BB1A8A">
      <w:pPr>
        <w:rPr>
          <w:lang w:eastAsia="en-US"/>
        </w:rPr>
      </w:pPr>
      <w:r>
        <w:rPr>
          <w:lang w:eastAsia="en-US"/>
        </w:rPr>
        <w:t>Информация о планировании выполнения работ.</w:t>
      </w:r>
    </w:p>
    <w:p w14:paraId="35EB8A65" w14:textId="77777777" w:rsidR="00BB1A8A" w:rsidRDefault="00BB1A8A" w:rsidP="00BB1A8A">
      <w:pPr>
        <w:rPr>
          <w:lang w:eastAsia="en-US"/>
        </w:rPr>
      </w:pPr>
    </w:p>
    <w:p w14:paraId="28292487" w14:textId="77777777" w:rsidR="00BB1A8A" w:rsidRDefault="00BB1A8A" w:rsidP="00BB1A8A">
      <w:pPr>
        <w:rPr>
          <w:lang w:eastAsia="en-US"/>
        </w:rPr>
      </w:pPr>
    </w:p>
    <w:p w14:paraId="4D6B0EBB" w14:textId="77777777" w:rsidR="00BB1A8A" w:rsidRDefault="00BB1A8A" w:rsidP="00BB1A8A">
      <w:pPr>
        <w:rPr>
          <w:lang w:eastAsia="en-US"/>
        </w:rPr>
      </w:pPr>
    </w:p>
    <w:p w14:paraId="1F2104E9" w14:textId="77777777" w:rsidR="00BB1A8A" w:rsidRDefault="00BB1A8A" w:rsidP="00BB1A8A">
      <w:pPr>
        <w:rPr>
          <w:lang w:eastAsia="en-US"/>
        </w:rPr>
      </w:pPr>
    </w:p>
    <w:p w14:paraId="50C6247A" w14:textId="77777777" w:rsidR="00BB1A8A" w:rsidRPr="00623127" w:rsidRDefault="00BB1A8A" w:rsidP="00BB1A8A">
      <w:pPr>
        <w:rPr>
          <w:lang w:eastAsia="en-US"/>
        </w:rPr>
      </w:pPr>
    </w:p>
    <w:p w14:paraId="5C72413F" w14:textId="77777777" w:rsidR="00BB1A8A" w:rsidRDefault="00BB1A8A" w:rsidP="00BB1A8A">
      <w:pPr>
        <w:pStyle w:val="2"/>
      </w:pPr>
      <w:r w:rsidRPr="00E02DDB">
        <w:t xml:space="preserve">4.6. </w:t>
      </w:r>
      <w:r>
        <w:t xml:space="preserve">Состояние события  </w:t>
      </w:r>
      <w:r>
        <w:rPr>
          <w:noProof/>
          <w:lang w:eastAsia="ru-RU"/>
        </w:rPr>
        <w:drawing>
          <wp:inline distT="0" distB="0" distL="0" distR="0" wp14:anchorId="3EAE8351" wp14:editId="47F09ED5">
            <wp:extent cx="238125" cy="180975"/>
            <wp:effectExtent l="0" t="0" r="9525" b="9525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016E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50A2B24" wp14:editId="2225F526">
                <wp:simplePos x="0" y="0"/>
                <wp:positionH relativeFrom="margin">
                  <wp:posOffset>1356360</wp:posOffset>
                </wp:positionH>
                <wp:positionV relativeFrom="paragraph">
                  <wp:posOffset>140335</wp:posOffset>
                </wp:positionV>
                <wp:extent cx="2400300" cy="857250"/>
                <wp:effectExtent l="0" t="0" r="57150" b="76200"/>
                <wp:wrapNone/>
                <wp:docPr id="196" name="Прямая со стрелкой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857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44DDE" id="Прямая со стрелкой 196" o:spid="_x0000_s1026" type="#_x0000_t32" style="position:absolute;margin-left:106.8pt;margin-top:11.05pt;width:189pt;height:67.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lang w:eastAsia="en-US"/>
        </w:rPr>
        <w:t>Данные по событию</w:t>
      </w:r>
    </w:p>
    <w:p w14:paraId="33C98FE2" w14:textId="77777777" w:rsidR="00BB1A8A" w:rsidRDefault="00BB1A8A" w:rsidP="00BB1A8A">
      <w:pPr>
        <w:rPr>
          <w:lang w:eastAsia="en-US"/>
        </w:rPr>
      </w:pPr>
    </w:p>
    <w:p w14:paraId="56A1B069" w14:textId="77777777" w:rsidR="00BB1A8A" w:rsidRDefault="00BB1A8A" w:rsidP="00BB1A8A">
      <w:pPr>
        <w:rPr>
          <w:lang w:eastAsia="en-US"/>
        </w:rPr>
      </w:pPr>
    </w:p>
    <w:p w14:paraId="13F987C9" w14:textId="77777777" w:rsidR="00BB1A8A" w:rsidRDefault="00BB1A8A" w:rsidP="00BB1A8A">
      <w:pPr>
        <w:rPr>
          <w:lang w:eastAsia="en-US"/>
        </w:rPr>
      </w:pPr>
    </w:p>
    <w:p w14:paraId="66DAE31D" w14:textId="77777777" w:rsidR="00BB1A8A" w:rsidRDefault="00BB1A8A" w:rsidP="00BB1A8A">
      <w:pPr>
        <w:rPr>
          <w:lang w:eastAsia="en-US"/>
        </w:rPr>
      </w:pPr>
    </w:p>
    <w:p w14:paraId="7647B91B" w14:textId="77777777" w:rsidR="00BB1A8A" w:rsidRDefault="00BB1A8A" w:rsidP="00BB1A8A">
      <w:pPr>
        <w:rPr>
          <w:lang w:eastAsia="en-US"/>
        </w:rPr>
      </w:pPr>
    </w:p>
    <w:p w14:paraId="38953E64" w14:textId="77777777" w:rsidR="00BB1A8A" w:rsidRDefault="00BB1A8A" w:rsidP="00BB1A8A">
      <w:pPr>
        <w:rPr>
          <w:lang w:eastAsia="en-US"/>
        </w:rPr>
      </w:pPr>
    </w:p>
    <w:p w14:paraId="5087464A" w14:textId="77777777" w:rsidR="00BB1A8A" w:rsidRDefault="00BB1A8A" w:rsidP="00BB1A8A">
      <w:pPr>
        <w:rPr>
          <w:lang w:eastAsia="en-US"/>
        </w:rPr>
      </w:pPr>
    </w:p>
    <w:p w14:paraId="70A0550E" w14:textId="77777777" w:rsidR="00BB1A8A" w:rsidRDefault="00BB1A8A" w:rsidP="00BB1A8A">
      <w:pPr>
        <w:rPr>
          <w:lang w:eastAsia="en-US"/>
        </w:rPr>
      </w:pPr>
    </w:p>
    <w:p w14:paraId="51EBE190" w14:textId="77777777" w:rsidR="00BB1A8A" w:rsidRDefault="00BB1A8A" w:rsidP="00BB1A8A">
      <w:pPr>
        <w:rPr>
          <w:lang w:eastAsia="en-US"/>
        </w:rPr>
      </w:pPr>
    </w:p>
    <w:p w14:paraId="6139254E" w14:textId="77777777" w:rsidR="00BB1A8A" w:rsidRDefault="00BB1A8A" w:rsidP="00BB1A8A">
      <w:pPr>
        <w:rPr>
          <w:lang w:eastAsia="en-US"/>
        </w:rPr>
      </w:pPr>
    </w:p>
    <w:p w14:paraId="685912ED" w14:textId="77777777" w:rsidR="00BB1A8A" w:rsidRDefault="00BB1A8A" w:rsidP="00BB1A8A">
      <w:pPr>
        <w:rPr>
          <w:lang w:eastAsia="en-US"/>
        </w:rPr>
      </w:pPr>
    </w:p>
    <w:p w14:paraId="3C37F606" w14:textId="77777777" w:rsidR="00BB1A8A" w:rsidRDefault="00BB1A8A" w:rsidP="00BB1A8A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834368" behindDoc="0" locked="0" layoutInCell="1" allowOverlap="1" wp14:anchorId="253A6A07" wp14:editId="4D02635C">
            <wp:simplePos x="0" y="0"/>
            <wp:positionH relativeFrom="column">
              <wp:posOffset>3903345</wp:posOffset>
            </wp:positionH>
            <wp:positionV relativeFrom="paragraph">
              <wp:posOffset>-2026920</wp:posOffset>
            </wp:positionV>
            <wp:extent cx="4434205" cy="3781425"/>
            <wp:effectExtent l="0" t="0" r="4445" b="9525"/>
            <wp:wrapThrough wrapText="bothSides">
              <wp:wrapPolygon edited="0">
                <wp:start x="0" y="0"/>
                <wp:lineTo x="0" y="21546"/>
                <wp:lineTo x="21529" y="21546"/>
                <wp:lineTo x="21529" y="0"/>
                <wp:lineTo x="0" y="0"/>
              </wp:wrapPolygon>
            </wp:wrapThrough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question.png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20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61B8C" w14:textId="77777777" w:rsidR="00BB1A8A" w:rsidRDefault="00BB1A8A" w:rsidP="00BB1A8A">
      <w:pPr>
        <w:rPr>
          <w:lang w:eastAsia="en-US"/>
        </w:rPr>
      </w:pPr>
    </w:p>
    <w:p w14:paraId="1BBB9BC2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FAAB1F0" wp14:editId="02792526">
                <wp:simplePos x="0" y="0"/>
                <wp:positionH relativeFrom="margin">
                  <wp:posOffset>3054552</wp:posOffset>
                </wp:positionH>
                <wp:positionV relativeFrom="paragraph">
                  <wp:posOffset>78485</wp:posOffset>
                </wp:positionV>
                <wp:extent cx="763981" cy="175565"/>
                <wp:effectExtent l="0" t="57150" r="0" b="34290"/>
                <wp:wrapNone/>
                <wp:docPr id="197" name="Прямая со стрелкой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3981" cy="1755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65F0E" id="Прямая со стрелкой 197" o:spid="_x0000_s1026" type="#_x0000_t32" style="position:absolute;margin-left:240.5pt;margin-top:6.2pt;width:60.15pt;height:13.8pt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lang w:eastAsia="en-US"/>
        </w:rPr>
        <w:t>Доступность на складе, общий статус запаса, данные прогноза по выбранному партийному номеру.</w:t>
      </w:r>
    </w:p>
    <w:p w14:paraId="07532969" w14:textId="77777777" w:rsidR="00BB1A8A" w:rsidRDefault="00BB1A8A" w:rsidP="00BB1A8A">
      <w:pPr>
        <w:rPr>
          <w:lang w:eastAsia="en-US"/>
        </w:rPr>
      </w:pPr>
    </w:p>
    <w:p w14:paraId="1C686302" w14:textId="77777777" w:rsidR="00BB1A8A" w:rsidRDefault="00BB1A8A" w:rsidP="00BB1A8A">
      <w:pPr>
        <w:rPr>
          <w:lang w:eastAsia="en-US"/>
        </w:rPr>
      </w:pPr>
    </w:p>
    <w:p w14:paraId="6BAB109A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C92D813" wp14:editId="287856BA">
                <wp:simplePos x="0" y="0"/>
                <wp:positionH relativeFrom="margin">
                  <wp:posOffset>1575435</wp:posOffset>
                </wp:positionH>
                <wp:positionV relativeFrom="paragraph">
                  <wp:posOffset>178435</wp:posOffset>
                </wp:positionV>
                <wp:extent cx="2266950" cy="133350"/>
                <wp:effectExtent l="0" t="57150" r="19050" b="19050"/>
                <wp:wrapNone/>
                <wp:docPr id="198" name="Прямая со стрелкой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695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84516" id="Прямая со стрелкой 198" o:spid="_x0000_s1026" type="#_x0000_t32" style="position:absolute;margin-left:124.05pt;margin-top:14.05pt;width:178.5pt;height:10.5pt;flip:y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</w:p>
    <w:p w14:paraId="1CA8CBB9" w14:textId="04F87FF2" w:rsidR="00BB1A8A" w:rsidRDefault="00BB1A8A" w:rsidP="00BB1A8A">
      <w:pPr>
        <w:rPr>
          <w:lang w:eastAsia="en-US"/>
        </w:rPr>
      </w:pPr>
      <w:r>
        <w:rPr>
          <w:lang w:eastAsia="en-US"/>
        </w:rPr>
        <w:t>Ограничение по запасу</w:t>
      </w:r>
      <w:r w:rsidR="00A7397B">
        <w:rPr>
          <w:lang w:eastAsia="en-US"/>
        </w:rPr>
        <w:t>.</w:t>
      </w:r>
    </w:p>
    <w:p w14:paraId="129C41B7" w14:textId="77777777" w:rsidR="00BB1A8A" w:rsidRDefault="00BB1A8A" w:rsidP="00BB1A8A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0F91C43A" w14:textId="77777777" w:rsidR="00BB1A8A" w:rsidRPr="007212D3" w:rsidRDefault="00BB1A8A" w:rsidP="00BB1A8A">
      <w:pPr>
        <w:pStyle w:val="2"/>
        <w:ind w:left="0" w:firstLine="708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838464" behindDoc="0" locked="0" layoutInCell="1" allowOverlap="1" wp14:anchorId="2BA3F7DC" wp14:editId="4C68880A">
            <wp:simplePos x="0" y="0"/>
            <wp:positionH relativeFrom="column">
              <wp:posOffset>5071110</wp:posOffset>
            </wp:positionH>
            <wp:positionV relativeFrom="paragraph">
              <wp:posOffset>0</wp:posOffset>
            </wp:positionV>
            <wp:extent cx="3705225" cy="1352550"/>
            <wp:effectExtent l="0" t="0" r="9525" b="0"/>
            <wp:wrapThrough wrapText="bothSides">
              <wp:wrapPolygon edited="0">
                <wp:start x="0" y="0"/>
                <wp:lineTo x="0" y="21296"/>
                <wp:lineTo x="21544" y="21296"/>
                <wp:lineTo x="21544" y="0"/>
                <wp:lineTo x="0" y="0"/>
              </wp:wrapPolygon>
            </wp:wrapThrough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12D3">
        <w:t>4.</w:t>
      </w:r>
      <w:r>
        <w:t>7</w:t>
      </w:r>
      <w:r w:rsidRPr="007212D3">
        <w:t xml:space="preserve">. </w:t>
      </w:r>
      <w:r>
        <w:rPr>
          <w:lang w:val="en-US"/>
        </w:rPr>
        <w:t>Calculation</w:t>
      </w:r>
      <w:r w:rsidRPr="007212D3">
        <w:t xml:space="preserve"> </w:t>
      </w:r>
    </w:p>
    <w:p w14:paraId="6621A821" w14:textId="77777777" w:rsidR="00BB1A8A" w:rsidRPr="007212D3" w:rsidRDefault="00BB1A8A" w:rsidP="00BB1A8A">
      <w:pPr>
        <w:rPr>
          <w:lang w:eastAsia="en-US"/>
        </w:rPr>
      </w:pPr>
    </w:p>
    <w:p w14:paraId="343BE9A2" w14:textId="77777777" w:rsidR="00BB1A8A" w:rsidRDefault="00BB1A8A" w:rsidP="00BB1A8A">
      <w:pPr>
        <w:rPr>
          <w:lang w:eastAsia="en-US"/>
        </w:rPr>
      </w:pPr>
      <w:r>
        <w:rPr>
          <w:lang w:eastAsia="en-US"/>
        </w:rPr>
        <w:t>Здесь можно найти информацию по датам пересчета событий.</w:t>
      </w:r>
    </w:p>
    <w:p w14:paraId="797EB80D" w14:textId="77777777" w:rsidR="00BB1A8A" w:rsidRDefault="00BB1A8A" w:rsidP="00BB1A8A">
      <w:pPr>
        <w:rPr>
          <w:lang w:eastAsia="en-US"/>
        </w:rPr>
      </w:pPr>
    </w:p>
    <w:p w14:paraId="0D67C083" w14:textId="77777777" w:rsidR="00BB1A8A" w:rsidRDefault="00BB1A8A" w:rsidP="00BB1A8A">
      <w:pPr>
        <w:rPr>
          <w:lang w:eastAsia="en-US"/>
        </w:rPr>
      </w:pPr>
    </w:p>
    <w:p w14:paraId="605129BF" w14:textId="77777777" w:rsidR="00BB1A8A" w:rsidRDefault="00BB1A8A" w:rsidP="00BB1A8A">
      <w:pPr>
        <w:rPr>
          <w:lang w:eastAsia="en-US"/>
        </w:rPr>
      </w:pPr>
    </w:p>
    <w:p w14:paraId="24BB5B28" w14:textId="77777777" w:rsidR="00BB1A8A" w:rsidRPr="00F50D18" w:rsidRDefault="00BB1A8A" w:rsidP="00BB1A8A">
      <w:pPr>
        <w:pStyle w:val="2"/>
        <w:ind w:left="0" w:firstLine="708"/>
      </w:pPr>
      <w:r>
        <w:rPr>
          <w:noProof/>
          <w:lang w:eastAsia="ru-RU"/>
        </w:rPr>
        <w:drawing>
          <wp:anchor distT="0" distB="0" distL="114300" distR="114300" simplePos="0" relativeHeight="251839488" behindDoc="0" locked="0" layoutInCell="1" allowOverlap="1" wp14:anchorId="6137CEA8" wp14:editId="34FFF9DE">
            <wp:simplePos x="0" y="0"/>
            <wp:positionH relativeFrom="page">
              <wp:posOffset>5810250</wp:posOffset>
            </wp:positionH>
            <wp:positionV relativeFrom="paragraph">
              <wp:posOffset>273050</wp:posOffset>
            </wp:positionV>
            <wp:extent cx="3765550" cy="4578350"/>
            <wp:effectExtent l="0" t="0" r="6350" b="0"/>
            <wp:wrapThrough wrapText="bothSides">
              <wp:wrapPolygon edited="0">
                <wp:start x="0" y="0"/>
                <wp:lineTo x="0" y="21480"/>
                <wp:lineTo x="21527" y="21480"/>
                <wp:lineTo x="21527" y="0"/>
                <wp:lineTo x="0" y="0"/>
              </wp:wrapPolygon>
            </wp:wrapThrough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sys qty.png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0D18">
        <w:t>4.</w:t>
      </w:r>
      <w:r>
        <w:t>8</w:t>
      </w:r>
      <w:r w:rsidRPr="00F50D18">
        <w:t xml:space="preserve">. </w:t>
      </w:r>
      <w:r>
        <w:rPr>
          <w:lang w:val="en-US"/>
        </w:rPr>
        <w:t>System</w:t>
      </w:r>
      <w:r w:rsidRPr="00F50D18">
        <w:t xml:space="preserve"> </w:t>
      </w:r>
      <w:r>
        <w:rPr>
          <w:lang w:val="en-US"/>
        </w:rPr>
        <w:t>qty</w:t>
      </w:r>
    </w:p>
    <w:p w14:paraId="42A4CE0B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B2196A2" wp14:editId="329CAEA7">
                <wp:simplePos x="0" y="0"/>
                <wp:positionH relativeFrom="column">
                  <wp:posOffset>1928012</wp:posOffset>
                </wp:positionH>
                <wp:positionV relativeFrom="paragraph">
                  <wp:posOffset>239597</wp:posOffset>
                </wp:positionV>
                <wp:extent cx="3164510" cy="96927"/>
                <wp:effectExtent l="0" t="0" r="93345" b="93980"/>
                <wp:wrapNone/>
                <wp:docPr id="207" name="Прямая со стрелкой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4510" cy="969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BB1DF" id="Прямая со стрелкой 207" o:spid="_x0000_s1026" type="#_x0000_t32" style="position:absolute;margin-left:151.8pt;margin-top:18.85pt;width:249.15pt;height:7.6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Pr="00C3462C">
        <w:rPr>
          <w:lang w:eastAsia="en-US"/>
        </w:rPr>
        <w:t xml:space="preserve"> </w:t>
      </w:r>
      <w:r>
        <w:rPr>
          <w:lang w:eastAsia="en-US"/>
        </w:rPr>
        <w:t>Описание шага выполнения работы, которые необходимо выполнить в рамках выбранного события.</w:t>
      </w:r>
    </w:p>
    <w:p w14:paraId="478164E5" w14:textId="77777777" w:rsidR="00BB1A8A" w:rsidRDefault="00BB1A8A" w:rsidP="00BB1A8A">
      <w:pPr>
        <w:rPr>
          <w:lang w:eastAsia="en-US"/>
        </w:rPr>
      </w:pPr>
    </w:p>
    <w:p w14:paraId="4A088A6B" w14:textId="77777777" w:rsidR="00BB1A8A" w:rsidRDefault="00BB1A8A" w:rsidP="00BB1A8A">
      <w:pPr>
        <w:rPr>
          <w:lang w:eastAsia="en-US"/>
        </w:rPr>
      </w:pPr>
    </w:p>
    <w:p w14:paraId="44B313EC" w14:textId="77777777" w:rsidR="00BB1A8A" w:rsidRDefault="00BB1A8A" w:rsidP="00BB1A8A">
      <w:pPr>
        <w:rPr>
          <w:lang w:eastAsia="en-US"/>
        </w:rPr>
      </w:pPr>
    </w:p>
    <w:p w14:paraId="2510118A" w14:textId="77777777" w:rsidR="00BB1A8A" w:rsidRPr="00925595" w:rsidRDefault="00BB1A8A" w:rsidP="00BB1A8A">
      <w:pPr>
        <w:rPr>
          <w:lang w:eastAsia="en-US"/>
        </w:rPr>
      </w:pPr>
    </w:p>
    <w:p w14:paraId="747D9593" w14:textId="77777777" w:rsidR="00BB1A8A" w:rsidRPr="00F50D18" w:rsidRDefault="00BB1A8A" w:rsidP="00BB1A8A">
      <w:pPr>
        <w:pStyle w:val="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FE5026D" wp14:editId="4F9AED8F">
                <wp:simplePos x="0" y="0"/>
                <wp:positionH relativeFrom="column">
                  <wp:posOffset>2132838</wp:posOffset>
                </wp:positionH>
                <wp:positionV relativeFrom="paragraph">
                  <wp:posOffset>52934</wp:posOffset>
                </wp:positionV>
                <wp:extent cx="2902382" cy="629107"/>
                <wp:effectExtent l="0" t="57150" r="0" b="19050"/>
                <wp:wrapNone/>
                <wp:docPr id="209" name="Прямая со стрелкой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2382" cy="62910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B1237" id="Прямая со стрелкой 209" o:spid="_x0000_s1026" type="#_x0000_t32" style="position:absolute;margin-left:167.95pt;margin-top:4.15pt;width:228.55pt;height:49.55pt;flip: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10E01C52" w14:textId="77777777" w:rsidR="00BB1A8A" w:rsidRPr="00F50D18" w:rsidRDefault="00BB1A8A" w:rsidP="00BB1A8A">
      <w:pPr>
        <w:rPr>
          <w:lang w:eastAsia="en-US"/>
        </w:rPr>
      </w:pPr>
    </w:p>
    <w:p w14:paraId="00AB2945" w14:textId="4C511EBC" w:rsidR="00BB1A8A" w:rsidRDefault="00BB1A8A" w:rsidP="00BB1A8A">
      <w:pPr>
        <w:rPr>
          <w:lang w:eastAsia="en-US"/>
        </w:rPr>
      </w:pPr>
      <w:r>
        <w:rPr>
          <w:lang w:eastAsia="en-US"/>
        </w:rPr>
        <w:t>Описание требуемых человекоресурсов, требуемых для выполнения шага</w:t>
      </w:r>
      <w:r w:rsidR="00A7397B">
        <w:rPr>
          <w:lang w:eastAsia="en-US"/>
        </w:rPr>
        <w:t>.</w:t>
      </w:r>
    </w:p>
    <w:p w14:paraId="415AE760" w14:textId="77777777" w:rsidR="00BB1A8A" w:rsidRDefault="00BB1A8A" w:rsidP="00BB1A8A">
      <w:pPr>
        <w:rPr>
          <w:lang w:eastAsia="en-US"/>
        </w:rPr>
      </w:pPr>
    </w:p>
    <w:p w14:paraId="576B2744" w14:textId="77777777" w:rsidR="00BB1A8A" w:rsidRDefault="00BB1A8A" w:rsidP="00BB1A8A">
      <w:pPr>
        <w:rPr>
          <w:lang w:eastAsia="en-US"/>
        </w:rPr>
      </w:pPr>
    </w:p>
    <w:p w14:paraId="44CE3564" w14:textId="77777777" w:rsidR="00BB1A8A" w:rsidRDefault="00BB1A8A" w:rsidP="00BB1A8A">
      <w:pPr>
        <w:rPr>
          <w:lang w:eastAsia="en-US"/>
        </w:rPr>
      </w:pPr>
    </w:p>
    <w:p w14:paraId="35E3276D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5985840" wp14:editId="407E45CC">
                <wp:simplePos x="0" y="0"/>
                <wp:positionH relativeFrom="column">
                  <wp:posOffset>2798521</wp:posOffset>
                </wp:positionH>
                <wp:positionV relativeFrom="paragraph">
                  <wp:posOffset>115137</wp:posOffset>
                </wp:positionV>
                <wp:extent cx="2176501" cy="285293"/>
                <wp:effectExtent l="0" t="57150" r="14605" b="19685"/>
                <wp:wrapNone/>
                <wp:docPr id="210" name="Прямая со стрелкой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6501" cy="2852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A24A1" id="Прямая со стрелкой 210" o:spid="_x0000_s1026" type="#_x0000_t32" style="position:absolute;margin-left:220.35pt;margin-top:9.05pt;width:171.4pt;height:22.45pt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666C623A" w14:textId="77777777" w:rsidR="00BB1A8A" w:rsidRDefault="00BB1A8A" w:rsidP="00BB1A8A">
      <w:pPr>
        <w:rPr>
          <w:lang w:eastAsia="en-US"/>
        </w:rPr>
      </w:pPr>
    </w:p>
    <w:p w14:paraId="67013EE8" w14:textId="77777777" w:rsidR="00BB1A8A" w:rsidRPr="00373927" w:rsidRDefault="00BB1A8A" w:rsidP="00BB1A8A">
      <w:pPr>
        <w:rPr>
          <w:lang w:eastAsia="en-US"/>
        </w:rPr>
      </w:pPr>
      <w:r>
        <w:rPr>
          <w:lang w:eastAsia="en-US"/>
        </w:rPr>
        <w:t xml:space="preserve">Список требуемых запчастей для выполнения шага, их доступность на складе, наличие выпущенных </w:t>
      </w:r>
      <w:r>
        <w:rPr>
          <w:lang w:val="en-US" w:eastAsia="en-US"/>
        </w:rPr>
        <w:t>pickslip</w:t>
      </w:r>
      <w:r>
        <w:rPr>
          <w:lang w:eastAsia="en-US"/>
        </w:rPr>
        <w:t>.</w:t>
      </w:r>
    </w:p>
    <w:p w14:paraId="35D74371" w14:textId="77777777" w:rsidR="00BB1A8A" w:rsidRDefault="00BB1A8A" w:rsidP="00BB1A8A">
      <w:pPr>
        <w:rPr>
          <w:lang w:eastAsia="en-US"/>
        </w:rPr>
      </w:pPr>
    </w:p>
    <w:p w14:paraId="1E4314E1" w14:textId="77777777" w:rsidR="00BB1A8A" w:rsidRDefault="00BB1A8A" w:rsidP="00BB1A8A">
      <w:pPr>
        <w:rPr>
          <w:lang w:eastAsia="en-US"/>
        </w:rPr>
      </w:pPr>
    </w:p>
    <w:p w14:paraId="0E84B284" w14:textId="77777777" w:rsidR="00BB1A8A" w:rsidRDefault="00BB1A8A" w:rsidP="00BB1A8A">
      <w:pPr>
        <w:rPr>
          <w:lang w:eastAsia="en-US"/>
        </w:rPr>
      </w:pPr>
    </w:p>
    <w:p w14:paraId="13C11CF7" w14:textId="77777777" w:rsidR="00BB1A8A" w:rsidRDefault="00BB1A8A" w:rsidP="00BB1A8A">
      <w:pPr>
        <w:rPr>
          <w:lang w:eastAsia="en-US"/>
        </w:rPr>
      </w:pPr>
    </w:p>
    <w:p w14:paraId="7280ED3E" w14:textId="77777777" w:rsidR="00BB1A8A" w:rsidRDefault="00BB1A8A" w:rsidP="00BB1A8A">
      <w:pPr>
        <w:rPr>
          <w:lang w:eastAsia="en-US"/>
        </w:rPr>
      </w:pPr>
    </w:p>
    <w:p w14:paraId="571A6898" w14:textId="77777777" w:rsidR="00BB1A8A" w:rsidRDefault="00BB1A8A" w:rsidP="00BB1A8A">
      <w:pPr>
        <w:rPr>
          <w:lang w:eastAsia="en-US"/>
        </w:rPr>
      </w:pPr>
    </w:p>
    <w:p w14:paraId="2B2B7FD6" w14:textId="77777777" w:rsidR="00BB1A8A" w:rsidRPr="00481C08" w:rsidRDefault="00BB1A8A" w:rsidP="00BB1A8A">
      <w:pPr>
        <w:pStyle w:val="2"/>
      </w:pPr>
      <w:bookmarkStart w:id="8" w:name="_4.9._Order"/>
      <w:bookmarkEnd w:id="8"/>
      <w:r>
        <w:rPr>
          <w:noProof/>
          <w:lang w:eastAsia="ru-RU"/>
        </w:rPr>
        <w:lastRenderedPageBreak/>
        <w:drawing>
          <wp:anchor distT="0" distB="0" distL="114300" distR="114300" simplePos="0" relativeHeight="251843584" behindDoc="0" locked="0" layoutInCell="1" allowOverlap="1" wp14:anchorId="474885F1" wp14:editId="4447386E">
            <wp:simplePos x="0" y="0"/>
            <wp:positionH relativeFrom="margin">
              <wp:align>right</wp:align>
            </wp:positionH>
            <wp:positionV relativeFrom="paragraph">
              <wp:posOffset>711</wp:posOffset>
            </wp:positionV>
            <wp:extent cx="4839335" cy="4076700"/>
            <wp:effectExtent l="0" t="0" r="0" b="0"/>
            <wp:wrapThrough wrapText="bothSides">
              <wp:wrapPolygon edited="0">
                <wp:start x="0" y="0"/>
                <wp:lineTo x="0" y="21499"/>
                <wp:lineTo x="21512" y="21499"/>
                <wp:lineTo x="21512" y="0"/>
                <wp:lineTo x="0" y="0"/>
              </wp:wrapPolygon>
            </wp:wrapThrough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4.9. </w:t>
      </w:r>
      <w:r>
        <w:rPr>
          <w:lang w:val="en-US"/>
        </w:rPr>
        <w:t>Order</w:t>
      </w:r>
    </w:p>
    <w:p w14:paraId="3ED40ECE" w14:textId="77777777" w:rsidR="00BB1A8A" w:rsidRPr="00481C08" w:rsidRDefault="00BB1A8A" w:rsidP="00BB1A8A">
      <w:pPr>
        <w:rPr>
          <w:lang w:eastAsia="en-US"/>
        </w:rPr>
      </w:pPr>
    </w:p>
    <w:p w14:paraId="6848DB69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B4CB18B" wp14:editId="48441CAE">
                <wp:simplePos x="0" y="0"/>
                <wp:positionH relativeFrom="column">
                  <wp:posOffset>3039923</wp:posOffset>
                </wp:positionH>
                <wp:positionV relativeFrom="paragraph">
                  <wp:posOffset>172110</wp:posOffset>
                </wp:positionV>
                <wp:extent cx="892454" cy="45719"/>
                <wp:effectExtent l="0" t="57150" r="22225" b="50165"/>
                <wp:wrapNone/>
                <wp:docPr id="218" name="Прямая со стрелкой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245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A6625" id="Прямая со стрелкой 218" o:spid="_x0000_s1026" type="#_x0000_t32" style="position:absolute;margin-left:239.35pt;margin-top:13.55pt;width:70.25pt;height:3.6pt;flip: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Pr="00C3462C">
        <w:rPr>
          <w:lang w:eastAsia="en-US"/>
        </w:rPr>
        <w:t xml:space="preserve"> </w:t>
      </w:r>
      <w:r>
        <w:rPr>
          <w:lang w:eastAsia="en-US"/>
        </w:rPr>
        <w:t>Описание шага выполнения работы, который необходимо выполнить в рамках выбранного события.</w:t>
      </w:r>
    </w:p>
    <w:p w14:paraId="4E163E89" w14:textId="77777777" w:rsidR="00BB1A8A" w:rsidRDefault="00BB1A8A" w:rsidP="00BB1A8A">
      <w:pPr>
        <w:rPr>
          <w:lang w:eastAsia="en-US"/>
        </w:rPr>
      </w:pPr>
    </w:p>
    <w:p w14:paraId="4669DD1E" w14:textId="77777777" w:rsidR="00BB1A8A" w:rsidRDefault="00BB1A8A" w:rsidP="00BB1A8A">
      <w:pPr>
        <w:rPr>
          <w:lang w:eastAsia="en-US"/>
        </w:rPr>
      </w:pPr>
    </w:p>
    <w:p w14:paraId="6654AF73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80D0A5C" wp14:editId="275372BF">
                <wp:simplePos x="0" y="0"/>
                <wp:positionH relativeFrom="column">
                  <wp:posOffset>2103576</wp:posOffset>
                </wp:positionH>
                <wp:positionV relativeFrom="paragraph">
                  <wp:posOffset>66421</wp:posOffset>
                </wp:positionV>
                <wp:extent cx="1836115" cy="343230"/>
                <wp:effectExtent l="0" t="57150" r="12065" b="19050"/>
                <wp:wrapNone/>
                <wp:docPr id="219" name="Прямая со стрелкой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6115" cy="3432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DA339" id="Прямая со стрелкой 219" o:spid="_x0000_s1026" type="#_x0000_t32" style="position:absolute;margin-left:165.65pt;margin-top:5.25pt;width:144.6pt;height:27.05pt;flip: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59DBA9AA" w14:textId="77777777" w:rsidR="00BB1A8A" w:rsidRPr="00925595" w:rsidRDefault="00BB1A8A" w:rsidP="00BB1A8A">
      <w:pPr>
        <w:rPr>
          <w:lang w:eastAsia="en-US"/>
        </w:rPr>
      </w:pPr>
    </w:p>
    <w:p w14:paraId="5B08C542" w14:textId="77777777" w:rsidR="00BB1A8A" w:rsidRDefault="00BB1A8A" w:rsidP="00BB1A8A">
      <w:pPr>
        <w:rPr>
          <w:lang w:eastAsia="en-US"/>
        </w:rPr>
      </w:pPr>
      <w:r>
        <w:rPr>
          <w:lang w:eastAsia="en-US"/>
        </w:rPr>
        <w:t>Описание требуемых человекоресурсов для выполнения события.</w:t>
      </w:r>
    </w:p>
    <w:p w14:paraId="7A846165" w14:textId="77777777" w:rsidR="00BB1A8A" w:rsidRPr="00481C08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765BEA9" wp14:editId="521742E6">
                <wp:simplePos x="0" y="0"/>
                <wp:positionH relativeFrom="column">
                  <wp:posOffset>1775460</wp:posOffset>
                </wp:positionH>
                <wp:positionV relativeFrom="paragraph">
                  <wp:posOffset>66674</wp:posOffset>
                </wp:positionV>
                <wp:extent cx="2080260" cy="161925"/>
                <wp:effectExtent l="0" t="57150" r="15240" b="28575"/>
                <wp:wrapNone/>
                <wp:docPr id="673" name="Прямая со стрелкой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0260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C77C5" id="Прямая со стрелкой 673" o:spid="_x0000_s1026" type="#_x0000_t32" style="position:absolute;margin-left:139.8pt;margin-top:5.25pt;width:163.8pt;height:12.75pt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43995986" w14:textId="5F14F87F" w:rsidR="00BB1A8A" w:rsidRPr="00481C08" w:rsidRDefault="00BB1A8A" w:rsidP="00BB1A8A">
      <w:pPr>
        <w:rPr>
          <w:lang w:eastAsia="en-US"/>
        </w:rPr>
      </w:pPr>
      <w:r>
        <w:rPr>
          <w:lang w:eastAsia="en-US"/>
        </w:rPr>
        <w:t>Привязанные ссылки на документы по выбранному событию</w:t>
      </w:r>
      <w:r w:rsidR="00A7397B">
        <w:rPr>
          <w:lang w:eastAsia="en-US"/>
        </w:rPr>
        <w:t>.</w:t>
      </w:r>
    </w:p>
    <w:p w14:paraId="6D0C5101" w14:textId="77777777" w:rsidR="00BB1A8A" w:rsidRDefault="00BB1A8A" w:rsidP="00BB1A8A">
      <w:pPr>
        <w:rPr>
          <w:lang w:eastAsia="en-US"/>
        </w:rPr>
      </w:pPr>
    </w:p>
    <w:p w14:paraId="0C8C7FB7" w14:textId="77777777" w:rsidR="00BB1A8A" w:rsidRDefault="00BB1A8A" w:rsidP="00BB1A8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1A1ECC6" wp14:editId="0C0518C9">
                <wp:simplePos x="0" y="0"/>
                <wp:positionH relativeFrom="column">
                  <wp:posOffset>2754630</wp:posOffset>
                </wp:positionH>
                <wp:positionV relativeFrom="paragraph">
                  <wp:posOffset>136119</wp:posOffset>
                </wp:positionV>
                <wp:extent cx="1082650" cy="442798"/>
                <wp:effectExtent l="0" t="38100" r="60960" b="33655"/>
                <wp:wrapNone/>
                <wp:docPr id="220" name="Прямая со стрелкой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2650" cy="4427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79164" id="Прямая со стрелкой 220" o:spid="_x0000_s1026" type="#_x0000_t32" style="position:absolute;margin-left:216.9pt;margin-top:10.7pt;width:85.25pt;height:34.85pt;flip:y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050C35C6" w14:textId="77777777" w:rsidR="00BB1A8A" w:rsidRDefault="00BB1A8A" w:rsidP="00BB1A8A">
      <w:pPr>
        <w:rPr>
          <w:lang w:eastAsia="en-US"/>
        </w:rPr>
      </w:pPr>
    </w:p>
    <w:p w14:paraId="40779970" w14:textId="77777777" w:rsidR="00BB1A8A" w:rsidRDefault="00BB1A8A" w:rsidP="00BB1A8A">
      <w:pPr>
        <w:rPr>
          <w:lang w:eastAsia="en-US"/>
        </w:rPr>
      </w:pPr>
    </w:p>
    <w:p w14:paraId="4746337B" w14:textId="77777777" w:rsidR="00BB1A8A" w:rsidRPr="00373927" w:rsidRDefault="00BB1A8A" w:rsidP="00BB1A8A">
      <w:pPr>
        <w:rPr>
          <w:lang w:eastAsia="en-US"/>
        </w:rPr>
      </w:pPr>
      <w:r>
        <w:rPr>
          <w:lang w:eastAsia="en-US"/>
        </w:rPr>
        <w:t xml:space="preserve">Список требуемых запчастей для выполнения шага, их доступность на складе, наличие выпущенных </w:t>
      </w:r>
      <w:r>
        <w:rPr>
          <w:lang w:val="en-US" w:eastAsia="en-US"/>
        </w:rPr>
        <w:t>pickslip</w:t>
      </w:r>
      <w:r>
        <w:rPr>
          <w:lang w:eastAsia="en-US"/>
        </w:rPr>
        <w:t>.</w:t>
      </w:r>
    </w:p>
    <w:p w14:paraId="6B31CEB2" w14:textId="77777777" w:rsidR="00BB1A8A" w:rsidRDefault="00BB1A8A" w:rsidP="00BB1A8A">
      <w:pPr>
        <w:rPr>
          <w:lang w:eastAsia="en-US"/>
        </w:rPr>
      </w:pPr>
    </w:p>
    <w:p w14:paraId="70D37AC5" w14:textId="77777777" w:rsidR="00BB1A8A" w:rsidRDefault="00BB1A8A" w:rsidP="00BB1A8A">
      <w:pPr>
        <w:rPr>
          <w:lang w:eastAsia="en-US"/>
        </w:rPr>
      </w:pPr>
    </w:p>
    <w:p w14:paraId="7C19DE5C" w14:textId="77777777" w:rsidR="00BB1A8A" w:rsidRDefault="00BB1A8A" w:rsidP="00BB1A8A">
      <w:pPr>
        <w:rPr>
          <w:lang w:eastAsia="en-US"/>
        </w:rPr>
      </w:pPr>
    </w:p>
    <w:p w14:paraId="077466F0" w14:textId="77777777" w:rsidR="00BB1A8A" w:rsidRDefault="00BB1A8A" w:rsidP="00BB1A8A">
      <w:pPr>
        <w:rPr>
          <w:lang w:eastAsia="en-US"/>
        </w:rPr>
      </w:pPr>
    </w:p>
    <w:p w14:paraId="179DADE0" w14:textId="77777777" w:rsidR="00BB1A8A" w:rsidRDefault="00BB1A8A" w:rsidP="00BB1A8A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1724360E" w14:textId="77777777" w:rsidR="00BB1A8A" w:rsidRDefault="00BB1A8A" w:rsidP="00BB1A8A">
      <w:pPr>
        <w:pStyle w:val="1"/>
      </w:pPr>
      <w:r>
        <w:lastRenderedPageBreak/>
        <w:t>5. Оформление заказа по одному или нескольким событиям.</w:t>
      </w:r>
    </w:p>
    <w:p w14:paraId="633A7C18" w14:textId="77777777" w:rsidR="00BB1A8A" w:rsidRPr="004D46B4" w:rsidRDefault="00BB1A8A" w:rsidP="00BB1A8A">
      <w:pPr>
        <w:rPr>
          <w:lang w:eastAsia="en-US"/>
        </w:rPr>
      </w:pPr>
    </w:p>
    <w:p w14:paraId="55B789B9" w14:textId="2795ACC8" w:rsidR="00BB1A8A" w:rsidRPr="006A2541" w:rsidRDefault="00BB1A8A" w:rsidP="00BB1A8A">
      <w:pPr>
        <w:rPr>
          <w:i/>
          <w:noProof/>
          <w:color w:val="FF0000"/>
        </w:rPr>
      </w:pPr>
      <w:r w:rsidRPr="00BB1A8A">
        <w:rPr>
          <w:b/>
          <w:i/>
          <w:noProof/>
          <w:color w:val="FF0000"/>
        </w:rPr>
        <w:t>ВАЖНО</w:t>
      </w:r>
      <w:r w:rsidRPr="00F12A59">
        <w:rPr>
          <w:i/>
          <w:noProof/>
          <w:color w:val="FF0000"/>
        </w:rPr>
        <w:t>!</w:t>
      </w:r>
      <w:r w:rsidRPr="00F12A59">
        <w:rPr>
          <w:i/>
          <w:noProof/>
        </w:rPr>
        <w:t xml:space="preserve"> </w:t>
      </w:r>
      <w:r w:rsidR="008F0367">
        <w:rPr>
          <w:i/>
          <w:noProof/>
          <w:color w:val="FF0000"/>
        </w:rPr>
        <w:t>П</w:t>
      </w:r>
      <w:r w:rsidRPr="00F12A59">
        <w:rPr>
          <w:i/>
          <w:color w:val="FF0000"/>
        </w:rPr>
        <w:t>ри создании заказа</w:t>
      </w:r>
      <w:r w:rsidRPr="00F12A59">
        <w:rPr>
          <w:i/>
          <w:noProof/>
          <w:color w:val="FF0000"/>
        </w:rPr>
        <w:t xml:space="preserve"> нужно поставить индикатор, чтобы выбранны</w:t>
      </w:r>
      <w:r w:rsidR="006A2541">
        <w:rPr>
          <w:i/>
          <w:noProof/>
          <w:color w:val="FF0000"/>
        </w:rPr>
        <w:t>е события были привязаны к заказу.</w:t>
      </w:r>
    </w:p>
    <w:p w14:paraId="7D2B5259" w14:textId="4F8C7238" w:rsidR="00BB1A8A" w:rsidRDefault="00BB1A8A" w:rsidP="00BB1A8A">
      <w:pPr>
        <w:spacing w:after="160" w:line="259" w:lineRule="auto"/>
        <w:ind w:firstLine="70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A949AFB" wp14:editId="0E8304B6">
                <wp:simplePos x="0" y="0"/>
                <wp:positionH relativeFrom="column">
                  <wp:posOffset>918929</wp:posOffset>
                </wp:positionH>
                <wp:positionV relativeFrom="paragraph">
                  <wp:posOffset>9021</wp:posOffset>
                </wp:positionV>
                <wp:extent cx="2467155" cy="776377"/>
                <wp:effectExtent l="38100" t="0" r="28575" b="6223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7155" cy="7763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6C027" id="Прямая со стрелкой 12" o:spid="_x0000_s1026" type="#_x0000_t32" style="position:absolute;margin-left:72.35pt;margin-top:.7pt;width:194.25pt;height:61.15pt;flip:x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" strokecolor="red" strokeweight=".5pt">
                <v:stroke endarrow="block" joinstyle="miter"/>
              </v:shape>
            </w:pict>
          </mc:Fallback>
        </mc:AlternateContent>
      </w:r>
      <w:r w:rsidR="000512CA">
        <w:rPr>
          <w:noProof/>
        </w:rPr>
        <w:drawing>
          <wp:inline distT="0" distB="0" distL="0" distR="0" wp14:anchorId="5A06ADBA" wp14:editId="4D439B2D">
            <wp:extent cx="3676650" cy="1457325"/>
            <wp:effectExtent l="0" t="0" r="0" b="9525"/>
            <wp:docPr id="586" name="Рисунок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1FDD" w14:textId="77777777" w:rsidR="00BB1A8A" w:rsidRDefault="00BB1A8A" w:rsidP="00BB1A8A">
      <w:pPr>
        <w:spacing w:after="160" w:line="259" w:lineRule="auto"/>
        <w:ind w:firstLine="708"/>
        <w:rPr>
          <w:noProof/>
        </w:rPr>
      </w:pPr>
    </w:p>
    <w:p w14:paraId="4CEA1AC1" w14:textId="77777777" w:rsidR="00BB1A8A" w:rsidRDefault="00BB1A8A" w:rsidP="00BB1A8A">
      <w:pPr>
        <w:pStyle w:val="aa"/>
        <w:rPr>
          <w:noProof/>
          <w:sz w:val="24"/>
          <w:szCs w:val="24"/>
        </w:rPr>
      </w:pPr>
      <w:r w:rsidRPr="00F12A59">
        <w:rPr>
          <w:noProof/>
          <w:sz w:val="24"/>
          <w:szCs w:val="24"/>
        </w:rPr>
        <w:t>После нажатия кнопки «ОК», система AMOS перенаправит пользователя в APN 2015</w:t>
      </w:r>
      <w:r>
        <w:rPr>
          <w:noProof/>
          <w:sz w:val="24"/>
          <w:szCs w:val="24"/>
        </w:rPr>
        <w:t xml:space="preserve"> (скриншот 5)</w:t>
      </w:r>
      <w:r w:rsidRPr="00F12A59">
        <w:rPr>
          <w:noProof/>
          <w:sz w:val="24"/>
          <w:szCs w:val="24"/>
        </w:rPr>
        <w:t xml:space="preserve">.  Произведите до-определение параметров заказа таких как: </w:t>
      </w:r>
    </w:p>
    <w:p w14:paraId="4C11442B" w14:textId="77777777" w:rsidR="00BB1A8A" w:rsidRPr="00BB1A8A" w:rsidRDefault="00BB1A8A" w:rsidP="00BB1A8A">
      <w:pPr>
        <w:pStyle w:val="aa"/>
        <w:numPr>
          <w:ilvl w:val="0"/>
          <w:numId w:val="37"/>
        </w:numPr>
        <w:rPr>
          <w:b/>
          <w:noProof/>
          <w:sz w:val="24"/>
          <w:szCs w:val="24"/>
        </w:rPr>
      </w:pPr>
      <w:r w:rsidRPr="00BB1A8A">
        <w:rPr>
          <w:b/>
          <w:noProof/>
          <w:sz w:val="24"/>
          <w:szCs w:val="24"/>
        </w:rPr>
        <w:t>Поставщик</w:t>
      </w:r>
    </w:p>
    <w:p w14:paraId="4D70FF3C" w14:textId="77777777" w:rsidR="00BB1A8A" w:rsidRPr="00BB1A8A" w:rsidRDefault="00BB1A8A" w:rsidP="00BB1A8A">
      <w:pPr>
        <w:pStyle w:val="aa"/>
        <w:numPr>
          <w:ilvl w:val="0"/>
          <w:numId w:val="37"/>
        </w:numPr>
        <w:rPr>
          <w:b/>
          <w:noProof/>
          <w:sz w:val="24"/>
          <w:szCs w:val="24"/>
        </w:rPr>
      </w:pPr>
      <w:r w:rsidRPr="00BB1A8A">
        <w:rPr>
          <w:b/>
          <w:noProof/>
          <w:sz w:val="24"/>
          <w:szCs w:val="24"/>
        </w:rPr>
        <w:t>Кем производится заказ</w:t>
      </w:r>
    </w:p>
    <w:p w14:paraId="02FC83EE" w14:textId="77777777" w:rsidR="00BB1A8A" w:rsidRPr="00BB1A8A" w:rsidRDefault="00BB1A8A" w:rsidP="00BB1A8A">
      <w:pPr>
        <w:pStyle w:val="aa"/>
        <w:numPr>
          <w:ilvl w:val="0"/>
          <w:numId w:val="37"/>
        </w:numPr>
        <w:rPr>
          <w:b/>
          <w:noProof/>
          <w:sz w:val="24"/>
          <w:szCs w:val="24"/>
        </w:rPr>
      </w:pPr>
      <w:r w:rsidRPr="00BB1A8A">
        <w:rPr>
          <w:b/>
          <w:noProof/>
          <w:sz w:val="24"/>
          <w:szCs w:val="24"/>
        </w:rPr>
        <w:t>Цена за штуку</w:t>
      </w:r>
    </w:p>
    <w:p w14:paraId="2C5E00DA" w14:textId="77777777" w:rsidR="00BB1A8A" w:rsidRPr="00F12A59" w:rsidRDefault="00BB1A8A" w:rsidP="00BB1A8A">
      <w:pPr>
        <w:pStyle w:val="aa"/>
        <w:numPr>
          <w:ilvl w:val="0"/>
          <w:numId w:val="37"/>
        </w:numPr>
        <w:rPr>
          <w:noProof/>
          <w:sz w:val="24"/>
          <w:szCs w:val="24"/>
        </w:rPr>
      </w:pPr>
      <w:r w:rsidRPr="00BB1A8A">
        <w:rPr>
          <w:b/>
          <w:noProof/>
          <w:sz w:val="24"/>
          <w:szCs w:val="24"/>
          <w:lang w:val="en-US"/>
        </w:rPr>
        <w:t>Project No</w:t>
      </w:r>
      <w:r>
        <w:rPr>
          <w:noProof/>
          <w:sz w:val="24"/>
          <w:szCs w:val="24"/>
        </w:rPr>
        <w:t xml:space="preserve">. </w:t>
      </w:r>
    </w:p>
    <w:p w14:paraId="2D53784D" w14:textId="77777777" w:rsidR="00BB1A8A" w:rsidRPr="00F12A59" w:rsidRDefault="00BB1A8A" w:rsidP="00BB1A8A">
      <w:pPr>
        <w:rPr>
          <w:noProof/>
        </w:rPr>
      </w:pPr>
      <w:r>
        <w:rPr>
          <w:noProof/>
        </w:rPr>
        <w:t xml:space="preserve">После заполнения необходимых полей, перечисленных выше, нажмите </w:t>
      </w:r>
      <w:r>
        <w:rPr>
          <w:noProof/>
        </w:rPr>
        <w:drawing>
          <wp:inline distT="0" distB="0" distL="0" distR="0" wp14:anchorId="60EE6E6E" wp14:editId="360F59E3">
            <wp:extent cx="733425" cy="2476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, а затем</w:t>
      </w:r>
      <w:r>
        <w:rPr>
          <w:noProof/>
        </w:rPr>
        <w:drawing>
          <wp:inline distT="0" distB="0" distL="0" distR="0" wp14:anchorId="05F830D6" wp14:editId="1D762D47">
            <wp:extent cx="657225" cy="2476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, и заказ будет </w:t>
      </w:r>
      <w:r w:rsidRPr="00F12A59">
        <w:rPr>
          <w:noProof/>
        </w:rPr>
        <w:t xml:space="preserve">передан в систему SAP ERP. </w:t>
      </w:r>
    </w:p>
    <w:p w14:paraId="763AE8ED" w14:textId="77777777" w:rsidR="00BB1A8A" w:rsidRDefault="00BB1A8A" w:rsidP="00BB1A8A">
      <w:pPr>
        <w:spacing w:after="160" w:line="259" w:lineRule="auto"/>
        <w:ind w:firstLine="708"/>
        <w:rPr>
          <w:noProof/>
        </w:rPr>
      </w:pPr>
    </w:p>
    <w:p w14:paraId="4D06CCD3" w14:textId="77777777" w:rsidR="00BB1A8A" w:rsidRDefault="00BB1A8A" w:rsidP="00BB1A8A">
      <w:pPr>
        <w:spacing w:after="160" w:line="259" w:lineRule="auto"/>
        <w:jc w:val="center"/>
        <w:rPr>
          <w:noProof/>
        </w:rPr>
      </w:pPr>
    </w:p>
    <w:p w14:paraId="18EC96E4" w14:textId="0B7801D4" w:rsidR="00BB1A8A" w:rsidRDefault="000512CA" w:rsidP="00BB1A8A">
      <w:pPr>
        <w:spacing w:after="160" w:line="259" w:lineRule="auto"/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15EAE800" wp14:editId="24E218B5">
            <wp:extent cx="8821420" cy="4787265"/>
            <wp:effectExtent l="0" t="0" r="0" b="0"/>
            <wp:docPr id="587" name="Рисунок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  <w:r w:rsidR="00BB1A8A">
        <w:rPr>
          <w:lang w:eastAsia="en-US"/>
        </w:rPr>
        <w:t>Скриншот 5.</w:t>
      </w:r>
    </w:p>
    <w:p w14:paraId="4765734F" w14:textId="77777777" w:rsidR="00BB1A8A" w:rsidRPr="004D46B4" w:rsidRDefault="00BB1A8A" w:rsidP="00BB1A8A">
      <w:pPr>
        <w:rPr>
          <w:b/>
          <w:lang w:eastAsia="en-US"/>
        </w:rPr>
      </w:pPr>
    </w:p>
    <w:p w14:paraId="42DB6970" w14:textId="1D012451" w:rsidR="00102FB1" w:rsidRPr="004D46B4" w:rsidRDefault="00102FB1" w:rsidP="00BB1A8A">
      <w:pPr>
        <w:rPr>
          <w:b/>
          <w:lang w:eastAsia="en-US"/>
        </w:rPr>
      </w:pPr>
    </w:p>
    <w:sectPr w:rsidR="00102FB1" w:rsidRPr="004D46B4" w:rsidSect="00C8542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D40A1C" w14:textId="77777777" w:rsidR="00062050" w:rsidRDefault="00062050">
      <w:r>
        <w:separator/>
      </w:r>
    </w:p>
  </w:endnote>
  <w:endnote w:type="continuationSeparator" w:id="0">
    <w:p w14:paraId="0395ADC3" w14:textId="77777777" w:rsidR="00062050" w:rsidRDefault="00062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0866167"/>
      <w:docPartObj>
        <w:docPartGallery w:val="Page Numbers (Bottom of Page)"/>
        <w:docPartUnique/>
      </w:docPartObj>
    </w:sdtPr>
    <w:sdtEndPr/>
    <w:sdtContent>
      <w:p w14:paraId="7DD8C6B1" w14:textId="18CD6CE7" w:rsidR="00F12A59" w:rsidRDefault="00062050" w:rsidP="00C85428">
        <w:pPr>
          <w:pStyle w:val="a6"/>
        </w:pPr>
        <w:sdt>
          <w:sdtPr>
            <w:alias w:val="Название"/>
            <w:tag w:val=""/>
            <w:id w:val="1177853251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F12A59">
              <w:t>Руководство пользователя</w:t>
            </w:r>
          </w:sdtContent>
        </w:sdt>
        <w:r w:rsidR="00F12A59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D2E09F5" wp14:editId="6A410A1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B12526A" w14:textId="790DB55F" w:rsidR="00F12A59" w:rsidRDefault="00F12A59">
                                <w:pPr>
                                  <w:pStyle w:val="a6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0512CA" w:rsidRPr="000512CA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25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D2E09F5" id="Группа 80" o:spid="_x0000_s1037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8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9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4B12526A" w14:textId="790DB55F" w:rsidR="00F12A59" w:rsidRDefault="00F12A59">
                          <w:pPr>
                            <w:pStyle w:val="a6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0512CA" w:rsidRPr="000512CA">
                            <w:rPr>
                              <w:noProof/>
                              <w:sz w:val="16"/>
                              <w:szCs w:val="16"/>
                            </w:rPr>
                            <w:t>25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F12A59">
          <w:t xml:space="preserve"> </w:t>
        </w:r>
      </w:p>
      <w:p w14:paraId="004B80DF" w14:textId="1BD78887" w:rsidR="00F12A59" w:rsidRPr="00E5412B" w:rsidRDefault="00062050" w:rsidP="00C85428">
        <w:pPr>
          <w:pStyle w:val="a6"/>
        </w:pPr>
        <w:sdt>
          <w:sdtPr>
            <w:alias w:val="Тема"/>
            <w:tag w:val=""/>
            <w:id w:val="2124722913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F12A59">
              <w:t>«Прогнозирование потребления деталей»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5A772" w14:textId="77777777" w:rsidR="00062050" w:rsidRDefault="00062050">
      <w:r>
        <w:separator/>
      </w:r>
    </w:p>
  </w:footnote>
  <w:footnote w:type="continuationSeparator" w:id="0">
    <w:p w14:paraId="0F597F38" w14:textId="77777777" w:rsidR="00062050" w:rsidRDefault="00062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86" type="#_x0000_t75" style="width:21.75pt;height:13.5pt;visibility:visible;mso-wrap-style:square" o:bullet="t">
        <v:imagedata r:id="rId1" o:title=""/>
      </v:shape>
    </w:pict>
  </w:numPicBullet>
  <w:numPicBullet w:numPicBulletId="1">
    <w:pict>
      <v:shape id="_x0000_i1987" type="#_x0000_t75" style="width:17.25pt;height:15.75pt;visibility:visible;mso-wrap-style:square" o:bullet="t">
        <v:imagedata r:id="rId2" o:title=""/>
      </v:shape>
    </w:pict>
  </w:numPicBullet>
  <w:numPicBullet w:numPicBulletId="2">
    <w:pict>
      <v:shape id="_x0000_i1988" type="#_x0000_t75" style="width:18pt;height:13.5pt;visibility:visible;mso-wrap-style:square" o:bullet="t">
        <v:imagedata r:id="rId3" o:title=""/>
      </v:shape>
    </w:pict>
  </w:numPicBullet>
  <w:numPicBullet w:numPicBulletId="3">
    <w:pict>
      <v:shape id="_x0000_i1989" type="#_x0000_t75" style="width:17.25pt;height:14.25pt;visibility:visible;mso-wrap-style:square" o:bullet="t">
        <v:imagedata r:id="rId4" o:title=""/>
      </v:shape>
    </w:pict>
  </w:numPicBullet>
  <w:numPicBullet w:numPicBulletId="4">
    <w:pict>
      <v:shape id="_x0000_i1990" type="#_x0000_t75" style="width:16.5pt;height:13.5pt;visibility:visible;mso-wrap-style:square" o:bullet="t">
        <v:imagedata r:id="rId5" o:title=""/>
      </v:shape>
    </w:pict>
  </w:numPicBullet>
  <w:numPicBullet w:numPicBulletId="5">
    <w:pict>
      <v:shape id="_x0000_i1991" type="#_x0000_t75" style="width:14.25pt;height:12pt;visibility:visible;mso-wrap-style:square" o:bullet="t">
        <v:imagedata r:id="rId6" o:title=""/>
      </v:shape>
    </w:pict>
  </w:numPicBullet>
  <w:numPicBullet w:numPicBulletId="6">
    <w:pict>
      <v:shape id="_x0000_i1992" type="#_x0000_t75" style="width:14.25pt;height:15pt;visibility:visible;mso-wrap-style:square" o:bullet="t">
        <v:imagedata r:id="rId7" o:title=""/>
      </v:shape>
    </w:pict>
  </w:numPicBullet>
  <w:numPicBullet w:numPicBulletId="7">
    <w:pict>
      <v:shape id="_x0000_i1993" type="#_x0000_t75" style="width:15.75pt;height:12.75pt;visibility:visible;mso-wrap-style:square" o:bullet="t">
        <v:imagedata r:id="rId8" o:title=""/>
      </v:shape>
    </w:pict>
  </w:numPicBullet>
  <w:numPicBullet w:numPicBulletId="8">
    <w:pict>
      <v:shape id="_x0000_i1994" type="#_x0000_t75" style="width:16.5pt;height:14.25pt;visibility:visible;mso-wrap-style:square" o:bullet="t">
        <v:imagedata r:id="rId9" o:title=""/>
      </v:shape>
    </w:pict>
  </w:numPicBullet>
  <w:numPicBullet w:numPicBulletId="9">
    <w:pict>
      <v:shape id="_x0000_i1995" type="#_x0000_t75" style="width:13.5pt;height:13.5pt;visibility:visible;mso-wrap-style:square" o:bullet="t">
        <v:imagedata r:id="rId10" o:title=""/>
      </v:shape>
    </w:pict>
  </w:numPicBullet>
  <w:numPicBullet w:numPicBulletId="10">
    <w:pict>
      <v:shape id="_x0000_i1996" type="#_x0000_t75" style="width:12pt;height:15pt;visibility:visible;mso-wrap-style:square" o:bullet="t">
        <v:imagedata r:id="rId11" o:title=""/>
      </v:shape>
    </w:pict>
  </w:numPicBullet>
  <w:numPicBullet w:numPicBulletId="11">
    <w:pict>
      <v:shape id="_x0000_i1997" type="#_x0000_t75" style="width:12.75pt;height:13.5pt;visibility:visible;mso-wrap-style:square" o:bullet="t">
        <v:imagedata r:id="rId12" o:title=""/>
      </v:shape>
    </w:pict>
  </w:numPicBullet>
  <w:numPicBullet w:numPicBulletId="12">
    <w:pict>
      <v:shape id="_x0000_i1998" type="#_x0000_t75" style="width:21.75pt;height:13.5pt;visibility:visible;mso-wrap-style:square" o:bullet="t">
        <v:imagedata r:id="rId13" o:title=""/>
      </v:shape>
    </w:pict>
  </w:numPicBullet>
  <w:numPicBullet w:numPicBulletId="13">
    <w:pict>
      <v:shape id="_x0000_i1999" type="#_x0000_t75" style="width:15pt;height:15pt;visibility:visible;mso-wrap-style:square" o:bullet="t">
        <v:imagedata r:id="rId14" o:title=""/>
      </v:shape>
    </w:pict>
  </w:numPicBullet>
  <w:numPicBullet w:numPicBulletId="14">
    <w:pict>
      <v:shape id="_x0000_i2000" type="#_x0000_t75" style="width:14.25pt;height:14.25pt;visibility:visible;mso-wrap-style:square" o:bullet="t">
        <v:imagedata r:id="rId15" o:title=""/>
      </v:shape>
    </w:pict>
  </w:numPicBullet>
  <w:numPicBullet w:numPicBulletId="15">
    <w:pict>
      <v:shape id="_x0000_i2001" type="#_x0000_t75" style="width:16.5pt;height:14.25pt;visibility:visible;mso-wrap-style:square" o:bullet="t">
        <v:imagedata r:id="rId16" o:title=""/>
      </v:shape>
    </w:pict>
  </w:numPicBullet>
  <w:numPicBullet w:numPicBulletId="16">
    <w:pict>
      <v:shape id="_x0000_i2002" type="#_x0000_t75" style="width:16.5pt;height:16.5pt;visibility:visible;mso-wrap-style:square" o:bullet="t">
        <v:imagedata r:id="rId17" o:title=""/>
      </v:shape>
    </w:pict>
  </w:numPicBullet>
  <w:numPicBullet w:numPicBulletId="17">
    <w:pict>
      <v:shape id="_x0000_i2003" type="#_x0000_t75" style="width:13.5pt;height:17.25pt;visibility:visible;mso-wrap-style:square" o:bullet="t">
        <v:imagedata r:id="rId18" o:title=""/>
      </v:shape>
    </w:pict>
  </w:numPicBullet>
  <w:abstractNum w:abstractNumId="0" w15:restartNumberingAfterBreak="0">
    <w:nsid w:val="00000006"/>
    <w:multiLevelType w:val="multilevel"/>
    <w:tmpl w:val="00000006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7"/>
    <w:multiLevelType w:val="multilevel"/>
    <w:tmpl w:val="00000007"/>
    <w:name w:val="WW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8"/>
    <w:multiLevelType w:val="multilevel"/>
    <w:tmpl w:val="00000008"/>
    <w:name w:val="WWNum11"/>
    <w:lvl w:ilvl="0">
      <w:start w:val="1"/>
      <w:numFmt w:val="bullet"/>
      <w:lvlText w:val=""/>
      <w:lvlJc w:val="left"/>
      <w:pPr>
        <w:tabs>
          <w:tab w:val="num" w:pos="0"/>
        </w:tabs>
        <w:ind w:left="177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6" w:hanging="360"/>
      </w:pPr>
      <w:rPr>
        <w:rFonts w:ascii="Wingdings" w:hAnsi="Wingdings"/>
      </w:rPr>
    </w:lvl>
  </w:abstractNum>
  <w:abstractNum w:abstractNumId="3" w15:restartNumberingAfterBreak="0">
    <w:nsid w:val="00000009"/>
    <w:multiLevelType w:val="multilevel"/>
    <w:tmpl w:val="00000009"/>
    <w:name w:val="WW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A"/>
    <w:multiLevelType w:val="multilevel"/>
    <w:tmpl w:val="0000000A"/>
    <w:name w:val="WWNum14"/>
    <w:lvl w:ilvl="0">
      <w:start w:val="1"/>
      <w:numFmt w:val="bullet"/>
      <w:lvlText w:val=""/>
      <w:lvlJc w:val="left"/>
      <w:pPr>
        <w:tabs>
          <w:tab w:val="num" w:pos="0"/>
        </w:tabs>
        <w:ind w:left="129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1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3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5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7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9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1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3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56" w:hanging="360"/>
      </w:pPr>
      <w:rPr>
        <w:rFonts w:ascii="Wingdings" w:hAnsi="Wingdings"/>
      </w:rPr>
    </w:lvl>
  </w:abstractNum>
  <w:abstractNum w:abstractNumId="5" w15:restartNumberingAfterBreak="0">
    <w:nsid w:val="0000000B"/>
    <w:multiLevelType w:val="multilevel"/>
    <w:tmpl w:val="0000000B"/>
    <w:name w:val="WWNum15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/>
      </w:rPr>
    </w:lvl>
  </w:abstractNum>
  <w:abstractNum w:abstractNumId="6" w15:restartNumberingAfterBreak="0">
    <w:nsid w:val="0000000C"/>
    <w:multiLevelType w:val="multilevel"/>
    <w:tmpl w:val="0000000C"/>
    <w:name w:val="WWNum16"/>
    <w:lvl w:ilvl="0">
      <w:start w:val="1"/>
      <w:numFmt w:val="bullet"/>
      <w:lvlText w:val=""/>
      <w:lvlJc w:val="left"/>
      <w:pPr>
        <w:tabs>
          <w:tab w:val="num" w:pos="0"/>
        </w:tabs>
        <w:ind w:left="129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1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3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5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7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9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1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3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56" w:hanging="360"/>
      </w:pPr>
      <w:rPr>
        <w:rFonts w:ascii="Wingdings" w:hAnsi="Wingdings"/>
      </w:rPr>
    </w:lvl>
  </w:abstractNum>
  <w:abstractNum w:abstractNumId="7" w15:restartNumberingAfterBreak="0">
    <w:nsid w:val="0000000D"/>
    <w:multiLevelType w:val="multilevel"/>
    <w:tmpl w:val="0000000D"/>
    <w:name w:val="WWNum1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2BD4B00"/>
    <w:multiLevelType w:val="hybridMultilevel"/>
    <w:tmpl w:val="2B42D8F6"/>
    <w:lvl w:ilvl="0" w:tplc="F3685EA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EC63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A494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38BF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4A64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DE47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9806A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3A44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FFECC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02F4060C"/>
    <w:multiLevelType w:val="hybridMultilevel"/>
    <w:tmpl w:val="59E2AD16"/>
    <w:lvl w:ilvl="0" w:tplc="B3AEAD5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86C4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1C59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8857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B873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AC3B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963F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8242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8D49C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06EE0DD5"/>
    <w:multiLevelType w:val="multilevel"/>
    <w:tmpl w:val="A0A8FD92"/>
    <w:lvl w:ilvl="0">
      <w:start w:val="5"/>
      <w:numFmt w:val="decimal"/>
      <w:lvlText w:val="%1."/>
      <w:lvlJc w:val="left"/>
      <w:pPr>
        <w:ind w:left="1143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11" w15:restartNumberingAfterBreak="0">
    <w:nsid w:val="09064B1C"/>
    <w:multiLevelType w:val="hybridMultilevel"/>
    <w:tmpl w:val="5CFEEF7A"/>
    <w:lvl w:ilvl="0" w:tplc="66F407AA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048A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8424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10A5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3007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2C98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0E73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4E8D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8F9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0A1613A9"/>
    <w:multiLevelType w:val="hybridMultilevel"/>
    <w:tmpl w:val="CA8014F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6020E4A"/>
    <w:multiLevelType w:val="hybridMultilevel"/>
    <w:tmpl w:val="E3EC8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046C5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EF023E"/>
    <w:multiLevelType w:val="multilevel"/>
    <w:tmpl w:val="0D40A7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588" w:hanging="50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07D0EB1"/>
    <w:multiLevelType w:val="hybridMultilevel"/>
    <w:tmpl w:val="BA4CA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3E778E"/>
    <w:multiLevelType w:val="hybridMultilevel"/>
    <w:tmpl w:val="CADCE17C"/>
    <w:lvl w:ilvl="0" w:tplc="EEC832BE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E2A2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F85D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4464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AEBE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E6AD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F8F0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B4DF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29466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AF235AF"/>
    <w:multiLevelType w:val="multilevel"/>
    <w:tmpl w:val="53DA69BE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  <w:b/>
        <w:color w:val="C00000"/>
      </w:rPr>
    </w:lvl>
    <w:lvl w:ilvl="1">
      <w:start w:val="2"/>
      <w:numFmt w:val="decimal"/>
      <w:lvlText w:val="%1.%2"/>
      <w:lvlJc w:val="left"/>
      <w:pPr>
        <w:ind w:left="879" w:hanging="525"/>
      </w:pPr>
      <w:rPr>
        <w:rFonts w:hint="default"/>
        <w:b/>
        <w:color w:val="C00000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  <w:b/>
        <w:color w:val="C00000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  <w:color w:val="C00000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  <w:color w:val="C00000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  <w:color w:val="C00000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  <w:color w:val="C00000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  <w:color w:val="C00000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  <w:b/>
        <w:color w:val="C00000"/>
      </w:rPr>
    </w:lvl>
  </w:abstractNum>
  <w:abstractNum w:abstractNumId="19" w15:restartNumberingAfterBreak="0">
    <w:nsid w:val="2C5E4CAF"/>
    <w:multiLevelType w:val="hybridMultilevel"/>
    <w:tmpl w:val="0A5CAC50"/>
    <w:lvl w:ilvl="0" w:tplc="F0EC1CC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97871"/>
    <w:multiLevelType w:val="hybridMultilevel"/>
    <w:tmpl w:val="A31ABC1C"/>
    <w:lvl w:ilvl="0" w:tplc="3694511A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005C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D3867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202A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B684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BE0E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70A4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80E8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1C32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32355AB0"/>
    <w:multiLevelType w:val="hybridMultilevel"/>
    <w:tmpl w:val="D952BABE"/>
    <w:lvl w:ilvl="0" w:tplc="C54C7E3E">
      <w:start w:val="1"/>
      <w:numFmt w:val="bullet"/>
      <w:lvlText w:val=""/>
      <w:lvlPicBulletId w:val="1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AA05C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222C0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8E70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9ED6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D69E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CA204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AAA9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04EEF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3BD936F0"/>
    <w:multiLevelType w:val="hybridMultilevel"/>
    <w:tmpl w:val="317CE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4F5C2F"/>
    <w:multiLevelType w:val="hybridMultilevel"/>
    <w:tmpl w:val="9D02D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44321E"/>
    <w:multiLevelType w:val="hybridMultilevel"/>
    <w:tmpl w:val="F15E43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CB50B59"/>
    <w:multiLevelType w:val="hybridMultilevel"/>
    <w:tmpl w:val="22C073C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9029DD"/>
    <w:multiLevelType w:val="hybridMultilevel"/>
    <w:tmpl w:val="65F04690"/>
    <w:lvl w:ilvl="0" w:tplc="89B8DE70">
      <w:start w:val="1"/>
      <w:numFmt w:val="bullet"/>
      <w:lvlText w:val=""/>
      <w:lvlPicBulletId w:val="8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FA87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5834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AF6D5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E043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6E61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F672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5666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A4649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512E058F"/>
    <w:multiLevelType w:val="hybridMultilevel"/>
    <w:tmpl w:val="FD1A6C1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518F27D3"/>
    <w:multiLevelType w:val="hybridMultilevel"/>
    <w:tmpl w:val="17568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F303D1"/>
    <w:multiLevelType w:val="hybridMultilevel"/>
    <w:tmpl w:val="219CDD8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5EA23ADC"/>
    <w:multiLevelType w:val="hybridMultilevel"/>
    <w:tmpl w:val="AB846E4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5EA23CCC"/>
    <w:multiLevelType w:val="hybridMultilevel"/>
    <w:tmpl w:val="20EC7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A62329"/>
    <w:multiLevelType w:val="hybridMultilevel"/>
    <w:tmpl w:val="0E6EFC10"/>
    <w:lvl w:ilvl="0" w:tplc="BB66B6AA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DC85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2C7E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7A5C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5EF8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626B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D60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DAF2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8A27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662E43F9"/>
    <w:multiLevelType w:val="hybridMultilevel"/>
    <w:tmpl w:val="C0DA202A"/>
    <w:lvl w:ilvl="0" w:tplc="59CE8904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FAE7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C8097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A22D6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703F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3CCE2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94A1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82E3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C48E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685E1C47"/>
    <w:multiLevelType w:val="hybridMultilevel"/>
    <w:tmpl w:val="EF063A74"/>
    <w:lvl w:ilvl="0" w:tplc="F868535C">
      <w:start w:val="1"/>
      <w:numFmt w:val="bullet"/>
      <w:lvlText w:val=""/>
      <w:lvlPicBulletId w:val="1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075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BDA98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D0F7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D659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0A90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D230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7AE5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4E44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6C5D01E3"/>
    <w:multiLevelType w:val="hybridMultilevel"/>
    <w:tmpl w:val="3D30C6E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7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28775A"/>
    <w:multiLevelType w:val="hybridMultilevel"/>
    <w:tmpl w:val="2C227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3517A2"/>
    <w:multiLevelType w:val="hybridMultilevel"/>
    <w:tmpl w:val="86FE3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83958"/>
    <w:multiLevelType w:val="hybridMultilevel"/>
    <w:tmpl w:val="33C0D7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7"/>
  </w:num>
  <w:num w:numId="3">
    <w:abstractNumId w:val="32"/>
  </w:num>
  <w:num w:numId="4">
    <w:abstractNumId w:val="14"/>
  </w:num>
  <w:num w:numId="5">
    <w:abstractNumId w:val="2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12"/>
  </w:num>
  <w:num w:numId="15">
    <w:abstractNumId w:val="10"/>
  </w:num>
  <w:num w:numId="16">
    <w:abstractNumId w:val="18"/>
  </w:num>
  <w:num w:numId="17">
    <w:abstractNumId w:val="29"/>
  </w:num>
  <w:num w:numId="18">
    <w:abstractNumId w:val="26"/>
  </w:num>
  <w:num w:numId="19">
    <w:abstractNumId w:val="39"/>
  </w:num>
  <w:num w:numId="20">
    <w:abstractNumId w:val="40"/>
  </w:num>
  <w:num w:numId="21">
    <w:abstractNumId w:val="19"/>
  </w:num>
  <w:num w:numId="22">
    <w:abstractNumId w:val="8"/>
  </w:num>
  <w:num w:numId="23">
    <w:abstractNumId w:val="9"/>
  </w:num>
  <w:num w:numId="24">
    <w:abstractNumId w:val="11"/>
  </w:num>
  <w:num w:numId="25">
    <w:abstractNumId w:val="25"/>
  </w:num>
  <w:num w:numId="26">
    <w:abstractNumId w:val="36"/>
  </w:num>
  <w:num w:numId="27">
    <w:abstractNumId w:val="30"/>
  </w:num>
  <w:num w:numId="28">
    <w:abstractNumId w:val="24"/>
  </w:num>
  <w:num w:numId="29">
    <w:abstractNumId w:val="34"/>
  </w:num>
  <w:num w:numId="30">
    <w:abstractNumId w:val="33"/>
  </w:num>
  <w:num w:numId="31">
    <w:abstractNumId w:val="17"/>
  </w:num>
  <w:num w:numId="32">
    <w:abstractNumId w:val="27"/>
  </w:num>
  <w:num w:numId="33">
    <w:abstractNumId w:val="20"/>
  </w:num>
  <w:num w:numId="34">
    <w:abstractNumId w:val="35"/>
  </w:num>
  <w:num w:numId="35">
    <w:abstractNumId w:val="21"/>
  </w:num>
  <w:num w:numId="36">
    <w:abstractNumId w:val="22"/>
  </w:num>
  <w:num w:numId="37">
    <w:abstractNumId w:val="13"/>
  </w:num>
  <w:num w:numId="38">
    <w:abstractNumId w:val="16"/>
  </w:num>
  <w:num w:numId="39">
    <w:abstractNumId w:val="28"/>
  </w:num>
  <w:num w:numId="40">
    <w:abstractNumId w:val="31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122"/>
    <w:rsid w:val="00013C3E"/>
    <w:rsid w:val="000274E7"/>
    <w:rsid w:val="000512CA"/>
    <w:rsid w:val="00062050"/>
    <w:rsid w:val="00090531"/>
    <w:rsid w:val="00095324"/>
    <w:rsid w:val="000979AB"/>
    <w:rsid w:val="000D6541"/>
    <w:rsid w:val="000D74C1"/>
    <w:rsid w:val="000E4E71"/>
    <w:rsid w:val="00102FB1"/>
    <w:rsid w:val="0011097D"/>
    <w:rsid w:val="001116BE"/>
    <w:rsid w:val="0012578F"/>
    <w:rsid w:val="00147E61"/>
    <w:rsid w:val="00151BC2"/>
    <w:rsid w:val="00162A24"/>
    <w:rsid w:val="001701E2"/>
    <w:rsid w:val="00182355"/>
    <w:rsid w:val="001A7AF1"/>
    <w:rsid w:val="001E6007"/>
    <w:rsid w:val="001E64D9"/>
    <w:rsid w:val="001F0105"/>
    <w:rsid w:val="00205785"/>
    <w:rsid w:val="0023587B"/>
    <w:rsid w:val="002415C7"/>
    <w:rsid w:val="00246C1B"/>
    <w:rsid w:val="002601F0"/>
    <w:rsid w:val="00261D7A"/>
    <w:rsid w:val="0027085E"/>
    <w:rsid w:val="00276351"/>
    <w:rsid w:val="002870A4"/>
    <w:rsid w:val="00287264"/>
    <w:rsid w:val="00297D3A"/>
    <w:rsid w:val="002C2A0E"/>
    <w:rsid w:val="002E08E6"/>
    <w:rsid w:val="003158D0"/>
    <w:rsid w:val="003B45E3"/>
    <w:rsid w:val="003D0D8A"/>
    <w:rsid w:val="003D5AC2"/>
    <w:rsid w:val="004619FE"/>
    <w:rsid w:val="0046422A"/>
    <w:rsid w:val="004765E0"/>
    <w:rsid w:val="00481C08"/>
    <w:rsid w:val="00484135"/>
    <w:rsid w:val="00484773"/>
    <w:rsid w:val="00486E08"/>
    <w:rsid w:val="004A086A"/>
    <w:rsid w:val="004A365B"/>
    <w:rsid w:val="004D46B4"/>
    <w:rsid w:val="0051769E"/>
    <w:rsid w:val="00521367"/>
    <w:rsid w:val="0052413B"/>
    <w:rsid w:val="005547C8"/>
    <w:rsid w:val="00580726"/>
    <w:rsid w:val="005A28AF"/>
    <w:rsid w:val="005A2ADA"/>
    <w:rsid w:val="005B0711"/>
    <w:rsid w:val="005B4A07"/>
    <w:rsid w:val="005B4A3D"/>
    <w:rsid w:val="005B7272"/>
    <w:rsid w:val="005E4A42"/>
    <w:rsid w:val="005F0670"/>
    <w:rsid w:val="005F3A85"/>
    <w:rsid w:val="00623127"/>
    <w:rsid w:val="00682BB3"/>
    <w:rsid w:val="006A0BAA"/>
    <w:rsid w:val="006A2541"/>
    <w:rsid w:val="006A58D1"/>
    <w:rsid w:val="006A595C"/>
    <w:rsid w:val="006D75ED"/>
    <w:rsid w:val="006E2114"/>
    <w:rsid w:val="006F25CF"/>
    <w:rsid w:val="007212D3"/>
    <w:rsid w:val="00735970"/>
    <w:rsid w:val="00781529"/>
    <w:rsid w:val="00785D78"/>
    <w:rsid w:val="007C0C92"/>
    <w:rsid w:val="007E5A1F"/>
    <w:rsid w:val="007F0FF6"/>
    <w:rsid w:val="00822F91"/>
    <w:rsid w:val="00831770"/>
    <w:rsid w:val="00855CC4"/>
    <w:rsid w:val="00863A71"/>
    <w:rsid w:val="0088412B"/>
    <w:rsid w:val="008A64DA"/>
    <w:rsid w:val="008B44F5"/>
    <w:rsid w:val="008B4EBD"/>
    <w:rsid w:val="008B6B9D"/>
    <w:rsid w:val="008C6C92"/>
    <w:rsid w:val="008D1909"/>
    <w:rsid w:val="008F0367"/>
    <w:rsid w:val="008F40BC"/>
    <w:rsid w:val="008F6852"/>
    <w:rsid w:val="00900C24"/>
    <w:rsid w:val="00904CDA"/>
    <w:rsid w:val="00925595"/>
    <w:rsid w:val="009834C0"/>
    <w:rsid w:val="00987644"/>
    <w:rsid w:val="009A272D"/>
    <w:rsid w:val="009A3B5D"/>
    <w:rsid w:val="009C7B59"/>
    <w:rsid w:val="009C7C70"/>
    <w:rsid w:val="009D7C8B"/>
    <w:rsid w:val="009E0EFB"/>
    <w:rsid w:val="009F2122"/>
    <w:rsid w:val="00A06B12"/>
    <w:rsid w:val="00A30785"/>
    <w:rsid w:val="00A307C6"/>
    <w:rsid w:val="00A36390"/>
    <w:rsid w:val="00A507C6"/>
    <w:rsid w:val="00A7397B"/>
    <w:rsid w:val="00A82D8F"/>
    <w:rsid w:val="00A94776"/>
    <w:rsid w:val="00AA16BF"/>
    <w:rsid w:val="00AB3F53"/>
    <w:rsid w:val="00AF2C74"/>
    <w:rsid w:val="00B03554"/>
    <w:rsid w:val="00B15F7F"/>
    <w:rsid w:val="00B827DB"/>
    <w:rsid w:val="00B93FA3"/>
    <w:rsid w:val="00BB1A8A"/>
    <w:rsid w:val="00BD3DB6"/>
    <w:rsid w:val="00BD5199"/>
    <w:rsid w:val="00C12EA6"/>
    <w:rsid w:val="00C3556E"/>
    <w:rsid w:val="00C37845"/>
    <w:rsid w:val="00C514F1"/>
    <w:rsid w:val="00C52621"/>
    <w:rsid w:val="00C531AE"/>
    <w:rsid w:val="00C5651E"/>
    <w:rsid w:val="00C85428"/>
    <w:rsid w:val="00C9126F"/>
    <w:rsid w:val="00CA2A20"/>
    <w:rsid w:val="00CB142F"/>
    <w:rsid w:val="00CD3ADE"/>
    <w:rsid w:val="00D02D00"/>
    <w:rsid w:val="00D0671A"/>
    <w:rsid w:val="00D50AE3"/>
    <w:rsid w:val="00D72D4D"/>
    <w:rsid w:val="00E02DDB"/>
    <w:rsid w:val="00E301AD"/>
    <w:rsid w:val="00E87277"/>
    <w:rsid w:val="00EA4F24"/>
    <w:rsid w:val="00ED77F4"/>
    <w:rsid w:val="00EE18A0"/>
    <w:rsid w:val="00EF5990"/>
    <w:rsid w:val="00F06FBE"/>
    <w:rsid w:val="00F06FF3"/>
    <w:rsid w:val="00F12A59"/>
    <w:rsid w:val="00F41C76"/>
    <w:rsid w:val="00F50D18"/>
    <w:rsid w:val="00F51B2B"/>
    <w:rsid w:val="00F53B74"/>
    <w:rsid w:val="00F54AEF"/>
    <w:rsid w:val="00F8665E"/>
    <w:rsid w:val="00FA70E5"/>
    <w:rsid w:val="00FA7C13"/>
    <w:rsid w:val="00FF172D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2E910"/>
  <w15:chartTrackingRefBased/>
  <w15:docId w15:val="{234AA60A-0B1C-4706-ABC2-08FEBC48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77F4"/>
    <w:pPr>
      <w:spacing w:after="0" w:line="240" w:lineRule="auto"/>
    </w:pPr>
    <w:rPr>
      <w:rFonts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D77F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C7B59"/>
    <w:pPr>
      <w:keepNext/>
      <w:keepLines/>
      <w:spacing w:before="200" w:after="200"/>
      <w:ind w:left="426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D77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7F4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C7B59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D77F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D77F4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ED77F4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ED77F4"/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unhideWhenUsed/>
    <w:rsid w:val="00ED77F4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ED77F4"/>
    <w:rPr>
      <w:sz w:val="24"/>
      <w:szCs w:val="24"/>
    </w:rPr>
  </w:style>
  <w:style w:type="table" w:styleId="a8">
    <w:name w:val="Table Grid"/>
    <w:basedOn w:val="a1"/>
    <w:uiPriority w:val="39"/>
    <w:rsid w:val="00ED77F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basedOn w:val="a"/>
    <w:rsid w:val="00ED77F4"/>
    <w:pPr>
      <w:ind w:left="720"/>
    </w:pPr>
    <w:rPr>
      <w:rFonts w:ascii="Times New Roman" w:eastAsia="Times New Roman" w:hAnsi="Times New Roman"/>
    </w:rPr>
  </w:style>
  <w:style w:type="character" w:styleId="a9">
    <w:name w:val="annotation reference"/>
    <w:basedOn w:val="a0"/>
    <w:uiPriority w:val="99"/>
    <w:semiHidden/>
    <w:unhideWhenUsed/>
    <w:rsid w:val="00ED77F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D77F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D77F4"/>
    <w:rPr>
      <w:rFonts w:cs="Times New Roman"/>
      <w:sz w:val="20"/>
      <w:szCs w:val="20"/>
      <w:lang w:eastAsia="ru-RU"/>
    </w:rPr>
  </w:style>
  <w:style w:type="character" w:styleId="ac">
    <w:name w:val="Placeholder Text"/>
    <w:basedOn w:val="a0"/>
    <w:uiPriority w:val="99"/>
    <w:semiHidden/>
    <w:rsid w:val="00ED77F4"/>
    <w:rPr>
      <w:color w:val="808080"/>
    </w:rPr>
  </w:style>
  <w:style w:type="paragraph" w:styleId="ad">
    <w:name w:val="Balloon Text"/>
    <w:basedOn w:val="a"/>
    <w:link w:val="ae"/>
    <w:uiPriority w:val="99"/>
    <w:semiHidden/>
    <w:unhideWhenUsed/>
    <w:rsid w:val="00ED77F4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ED77F4"/>
    <w:rPr>
      <w:rFonts w:ascii="Segoe UI" w:hAnsi="Segoe UI" w:cs="Segoe UI"/>
      <w:sz w:val="18"/>
      <w:szCs w:val="18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027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274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1A7AF1"/>
    <w:pPr>
      <w:spacing w:before="240" w:line="259" w:lineRule="auto"/>
      <w:outlineLvl w:val="9"/>
    </w:pPr>
    <w:rPr>
      <w:b w:val="0"/>
      <w:bCs w:val="0"/>
      <w:color w:val="2E74B5" w:themeColor="accent1" w:themeShade="BF"/>
      <w:sz w:val="32"/>
      <w:szCs w:val="32"/>
      <w:lang w:eastAsia="ru-RU"/>
    </w:rPr>
  </w:style>
  <w:style w:type="paragraph" w:styleId="af0">
    <w:name w:val="annotation subject"/>
    <w:basedOn w:val="aa"/>
    <w:next w:val="aa"/>
    <w:link w:val="af1"/>
    <w:uiPriority w:val="99"/>
    <w:semiHidden/>
    <w:unhideWhenUsed/>
    <w:rsid w:val="008F40BC"/>
    <w:rPr>
      <w:b/>
      <w:bCs/>
    </w:rPr>
  </w:style>
  <w:style w:type="character" w:customStyle="1" w:styleId="af1">
    <w:name w:val="Тема примечания Знак"/>
    <w:basedOn w:val="ab"/>
    <w:link w:val="af0"/>
    <w:uiPriority w:val="99"/>
    <w:semiHidden/>
    <w:rsid w:val="008F40BC"/>
    <w:rPr>
      <w:rFonts w:cs="Times New Roman"/>
      <w:b/>
      <w:bCs/>
      <w:sz w:val="20"/>
      <w:szCs w:val="20"/>
      <w:lang w:eastAsia="ru-RU"/>
    </w:rPr>
  </w:style>
  <w:style w:type="paragraph" w:styleId="af2">
    <w:name w:val="Revision"/>
    <w:hidden/>
    <w:uiPriority w:val="99"/>
    <w:semiHidden/>
    <w:rsid w:val="008F40BC"/>
    <w:pPr>
      <w:spacing w:after="0" w:line="240" w:lineRule="auto"/>
    </w:pPr>
    <w:rPr>
      <w:rFonts w:cs="Times New Roman"/>
      <w:sz w:val="24"/>
      <w:szCs w:val="24"/>
      <w:lang w:eastAsia="ru-RU"/>
    </w:rPr>
  </w:style>
  <w:style w:type="character" w:styleId="af3">
    <w:name w:val="Hyperlink"/>
    <w:basedOn w:val="a0"/>
    <w:uiPriority w:val="99"/>
    <w:unhideWhenUsed/>
    <w:rsid w:val="002601F0"/>
    <w:rPr>
      <w:color w:val="0563C1" w:themeColor="hyperlink"/>
      <w:u w:val="single"/>
    </w:rPr>
  </w:style>
  <w:style w:type="character" w:styleId="af4">
    <w:name w:val="FollowedHyperlink"/>
    <w:basedOn w:val="a0"/>
    <w:uiPriority w:val="99"/>
    <w:semiHidden/>
    <w:unhideWhenUsed/>
    <w:rsid w:val="002601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4.png"/><Relationship Id="rId117" Type="http://schemas.openxmlformats.org/officeDocument/2006/relationships/image" Target="media/image121.png"/><Relationship Id="rId21" Type="http://schemas.openxmlformats.org/officeDocument/2006/relationships/image" Target="media/image30.png"/><Relationship Id="rId42" Type="http://schemas.openxmlformats.org/officeDocument/2006/relationships/image" Target="media/image50.png"/><Relationship Id="rId47" Type="http://schemas.openxmlformats.org/officeDocument/2006/relationships/image" Target="media/image54.png"/><Relationship Id="rId63" Type="http://schemas.openxmlformats.org/officeDocument/2006/relationships/image" Target="media/image70.png"/><Relationship Id="rId68" Type="http://schemas.openxmlformats.org/officeDocument/2006/relationships/image" Target="media/image75.png"/><Relationship Id="rId84" Type="http://schemas.openxmlformats.org/officeDocument/2006/relationships/image" Target="media/image16.png"/><Relationship Id="rId89" Type="http://schemas.openxmlformats.org/officeDocument/2006/relationships/image" Target="media/image17.png"/><Relationship Id="rId112" Type="http://schemas.openxmlformats.org/officeDocument/2006/relationships/image" Target="media/image116.png"/><Relationship Id="rId16" Type="http://schemas.openxmlformats.org/officeDocument/2006/relationships/image" Target="media/image25.png"/><Relationship Id="rId107" Type="http://schemas.openxmlformats.org/officeDocument/2006/relationships/image" Target="media/image111.png"/><Relationship Id="rId11" Type="http://schemas.openxmlformats.org/officeDocument/2006/relationships/image" Target="media/image21.png"/><Relationship Id="rId32" Type="http://schemas.openxmlformats.org/officeDocument/2006/relationships/image" Target="media/image40.png"/><Relationship Id="rId37" Type="http://schemas.openxmlformats.org/officeDocument/2006/relationships/image" Target="media/image45.png"/><Relationship Id="rId53" Type="http://schemas.openxmlformats.org/officeDocument/2006/relationships/image" Target="media/image60.png"/><Relationship Id="rId58" Type="http://schemas.openxmlformats.org/officeDocument/2006/relationships/image" Target="media/image65.png"/><Relationship Id="rId74" Type="http://schemas.openxmlformats.org/officeDocument/2006/relationships/image" Target="media/image80.png"/><Relationship Id="rId79" Type="http://schemas.openxmlformats.org/officeDocument/2006/relationships/image" Target="media/image85.png"/><Relationship Id="rId102" Type="http://schemas.openxmlformats.org/officeDocument/2006/relationships/image" Target="media/image106.png"/><Relationship Id="rId5" Type="http://schemas.openxmlformats.org/officeDocument/2006/relationships/settings" Target="settings.xml"/><Relationship Id="rId90" Type="http://schemas.openxmlformats.org/officeDocument/2006/relationships/image" Target="media/image94.png"/><Relationship Id="rId95" Type="http://schemas.openxmlformats.org/officeDocument/2006/relationships/image" Target="media/image99.png"/><Relationship Id="rId22" Type="http://schemas.openxmlformats.org/officeDocument/2006/relationships/image" Target="media/image31.png"/><Relationship Id="rId27" Type="http://schemas.openxmlformats.org/officeDocument/2006/relationships/image" Target="media/image35.png"/><Relationship Id="rId43" Type="http://schemas.openxmlformats.org/officeDocument/2006/relationships/image" Target="media/image51.png"/><Relationship Id="rId48" Type="http://schemas.openxmlformats.org/officeDocument/2006/relationships/image" Target="media/image55.png"/><Relationship Id="rId64" Type="http://schemas.openxmlformats.org/officeDocument/2006/relationships/image" Target="media/image71.png"/><Relationship Id="rId69" Type="http://schemas.openxmlformats.org/officeDocument/2006/relationships/image" Target="media/image76.png"/><Relationship Id="rId113" Type="http://schemas.openxmlformats.org/officeDocument/2006/relationships/image" Target="media/image117.png"/><Relationship Id="rId118" Type="http://schemas.openxmlformats.org/officeDocument/2006/relationships/image" Target="media/image122.png"/><Relationship Id="rId80" Type="http://schemas.openxmlformats.org/officeDocument/2006/relationships/image" Target="media/image86.png"/><Relationship Id="rId85" Type="http://schemas.openxmlformats.org/officeDocument/2006/relationships/image" Target="media/image90.png"/><Relationship Id="rId12" Type="http://schemas.openxmlformats.org/officeDocument/2006/relationships/footer" Target="footer1.xml"/><Relationship Id="rId17" Type="http://schemas.openxmlformats.org/officeDocument/2006/relationships/image" Target="media/image26.png"/><Relationship Id="rId33" Type="http://schemas.openxmlformats.org/officeDocument/2006/relationships/image" Target="media/image41.png"/><Relationship Id="rId38" Type="http://schemas.openxmlformats.org/officeDocument/2006/relationships/image" Target="media/image46.png"/><Relationship Id="rId59" Type="http://schemas.openxmlformats.org/officeDocument/2006/relationships/image" Target="media/image66.png"/><Relationship Id="rId103" Type="http://schemas.openxmlformats.org/officeDocument/2006/relationships/image" Target="media/image107.png"/><Relationship Id="rId108" Type="http://schemas.openxmlformats.org/officeDocument/2006/relationships/image" Target="media/image112.png"/><Relationship Id="rId54" Type="http://schemas.openxmlformats.org/officeDocument/2006/relationships/image" Target="media/image61.png"/><Relationship Id="rId70" Type="http://schemas.openxmlformats.org/officeDocument/2006/relationships/image" Target="media/image77.png"/><Relationship Id="rId75" Type="http://schemas.openxmlformats.org/officeDocument/2006/relationships/image" Target="media/image81.png"/><Relationship Id="rId91" Type="http://schemas.openxmlformats.org/officeDocument/2006/relationships/image" Target="media/image95.png"/><Relationship Id="rId96" Type="http://schemas.openxmlformats.org/officeDocument/2006/relationships/image" Target="media/image10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32.png"/><Relationship Id="rId28" Type="http://schemas.openxmlformats.org/officeDocument/2006/relationships/image" Target="media/image36.png"/><Relationship Id="rId49" Type="http://schemas.openxmlformats.org/officeDocument/2006/relationships/image" Target="media/image56.png"/><Relationship Id="rId114" Type="http://schemas.openxmlformats.org/officeDocument/2006/relationships/image" Target="media/image118.png"/><Relationship Id="rId119" Type="http://schemas.openxmlformats.org/officeDocument/2006/relationships/fontTable" Target="fontTable.xml"/><Relationship Id="rId44" Type="http://schemas.openxmlformats.org/officeDocument/2006/relationships/image" Target="media/image15.png"/><Relationship Id="rId60" Type="http://schemas.openxmlformats.org/officeDocument/2006/relationships/image" Target="media/image67.png"/><Relationship Id="rId65" Type="http://schemas.openxmlformats.org/officeDocument/2006/relationships/image" Target="media/image72.png"/><Relationship Id="rId81" Type="http://schemas.openxmlformats.org/officeDocument/2006/relationships/image" Target="media/image87.png"/><Relationship Id="rId86" Type="http://schemas.openxmlformats.org/officeDocument/2006/relationships/image" Target="media/image91.png"/><Relationship Id="rId4" Type="http://schemas.openxmlformats.org/officeDocument/2006/relationships/styles" Target="styles.xml"/><Relationship Id="rId9" Type="http://schemas.openxmlformats.org/officeDocument/2006/relationships/image" Target="media/image19.jpg"/><Relationship Id="rId13" Type="http://schemas.openxmlformats.org/officeDocument/2006/relationships/image" Target="media/image22.png"/><Relationship Id="rId18" Type="http://schemas.openxmlformats.org/officeDocument/2006/relationships/image" Target="media/image27.png"/><Relationship Id="rId39" Type="http://schemas.openxmlformats.org/officeDocument/2006/relationships/image" Target="media/image47.png"/><Relationship Id="rId109" Type="http://schemas.openxmlformats.org/officeDocument/2006/relationships/image" Target="media/image113.png"/><Relationship Id="rId34" Type="http://schemas.openxmlformats.org/officeDocument/2006/relationships/image" Target="media/image42.png"/><Relationship Id="rId50" Type="http://schemas.openxmlformats.org/officeDocument/2006/relationships/image" Target="media/image57.png"/><Relationship Id="rId55" Type="http://schemas.openxmlformats.org/officeDocument/2006/relationships/image" Target="media/image62.png"/><Relationship Id="rId76" Type="http://schemas.openxmlformats.org/officeDocument/2006/relationships/image" Target="media/image82.png"/><Relationship Id="rId97" Type="http://schemas.openxmlformats.org/officeDocument/2006/relationships/image" Target="media/image101.png"/><Relationship Id="rId104" Type="http://schemas.openxmlformats.org/officeDocument/2006/relationships/image" Target="media/image108.png"/><Relationship Id="rId120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71" Type="http://schemas.openxmlformats.org/officeDocument/2006/relationships/image" Target="media/image13.png"/><Relationship Id="rId92" Type="http://schemas.openxmlformats.org/officeDocument/2006/relationships/image" Target="media/image96.png"/><Relationship Id="rId2" Type="http://schemas.openxmlformats.org/officeDocument/2006/relationships/customXml" Target="../customXml/item2.xml"/><Relationship Id="rId29" Type="http://schemas.openxmlformats.org/officeDocument/2006/relationships/image" Target="media/image37.png"/><Relationship Id="rId24" Type="http://schemas.openxmlformats.org/officeDocument/2006/relationships/image" Target="media/image18.png"/><Relationship Id="rId40" Type="http://schemas.openxmlformats.org/officeDocument/2006/relationships/image" Target="media/image48.png"/><Relationship Id="rId45" Type="http://schemas.openxmlformats.org/officeDocument/2006/relationships/image" Target="media/image52.png"/><Relationship Id="rId66" Type="http://schemas.openxmlformats.org/officeDocument/2006/relationships/image" Target="media/image73.png"/><Relationship Id="rId87" Type="http://schemas.openxmlformats.org/officeDocument/2006/relationships/image" Target="media/image92.png"/><Relationship Id="rId110" Type="http://schemas.openxmlformats.org/officeDocument/2006/relationships/image" Target="media/image114.png"/><Relationship Id="rId115" Type="http://schemas.openxmlformats.org/officeDocument/2006/relationships/image" Target="media/image119.png"/><Relationship Id="rId61" Type="http://schemas.openxmlformats.org/officeDocument/2006/relationships/image" Target="media/image68.png"/><Relationship Id="rId82" Type="http://schemas.openxmlformats.org/officeDocument/2006/relationships/image" Target="media/image88.png"/><Relationship Id="rId19" Type="http://schemas.openxmlformats.org/officeDocument/2006/relationships/image" Target="media/image28.png"/><Relationship Id="rId14" Type="http://schemas.openxmlformats.org/officeDocument/2006/relationships/image" Target="media/image23.png"/><Relationship Id="rId30" Type="http://schemas.openxmlformats.org/officeDocument/2006/relationships/image" Target="media/image38.png"/><Relationship Id="rId35" Type="http://schemas.openxmlformats.org/officeDocument/2006/relationships/image" Target="media/image43.png"/><Relationship Id="rId56" Type="http://schemas.openxmlformats.org/officeDocument/2006/relationships/image" Target="media/image63.png"/><Relationship Id="rId77" Type="http://schemas.openxmlformats.org/officeDocument/2006/relationships/image" Target="media/image83.png"/><Relationship Id="rId100" Type="http://schemas.openxmlformats.org/officeDocument/2006/relationships/image" Target="media/image104.png"/><Relationship Id="rId105" Type="http://schemas.openxmlformats.org/officeDocument/2006/relationships/image" Target="media/image109.png"/><Relationship Id="rId8" Type="http://schemas.openxmlformats.org/officeDocument/2006/relationships/endnotes" Target="endnotes.xml"/><Relationship Id="rId51" Type="http://schemas.openxmlformats.org/officeDocument/2006/relationships/image" Target="media/image58.png"/><Relationship Id="rId72" Type="http://schemas.openxmlformats.org/officeDocument/2006/relationships/image" Target="media/image78.png"/><Relationship Id="rId93" Type="http://schemas.openxmlformats.org/officeDocument/2006/relationships/image" Target="media/image97.png"/><Relationship Id="rId98" Type="http://schemas.openxmlformats.org/officeDocument/2006/relationships/image" Target="media/image102.png"/><Relationship Id="rId121" Type="http://schemas.openxmlformats.org/officeDocument/2006/relationships/theme" Target="theme/theme1.xml"/><Relationship Id="rId3" Type="http://schemas.openxmlformats.org/officeDocument/2006/relationships/numbering" Target="numbering.xml"/><Relationship Id="rId25" Type="http://schemas.openxmlformats.org/officeDocument/2006/relationships/image" Target="media/image33.png"/><Relationship Id="rId46" Type="http://schemas.openxmlformats.org/officeDocument/2006/relationships/image" Target="media/image53.png"/><Relationship Id="rId67" Type="http://schemas.openxmlformats.org/officeDocument/2006/relationships/image" Target="media/image74.png"/><Relationship Id="rId116" Type="http://schemas.openxmlformats.org/officeDocument/2006/relationships/image" Target="media/image120.png"/><Relationship Id="rId20" Type="http://schemas.openxmlformats.org/officeDocument/2006/relationships/image" Target="media/image29.png"/><Relationship Id="rId41" Type="http://schemas.openxmlformats.org/officeDocument/2006/relationships/image" Target="media/image49.png"/><Relationship Id="rId62" Type="http://schemas.openxmlformats.org/officeDocument/2006/relationships/image" Target="media/image69.png"/><Relationship Id="rId83" Type="http://schemas.openxmlformats.org/officeDocument/2006/relationships/image" Target="media/image89.png"/><Relationship Id="rId88" Type="http://schemas.openxmlformats.org/officeDocument/2006/relationships/image" Target="media/image93.png"/><Relationship Id="rId111" Type="http://schemas.openxmlformats.org/officeDocument/2006/relationships/image" Target="media/image115.png"/><Relationship Id="rId15" Type="http://schemas.openxmlformats.org/officeDocument/2006/relationships/image" Target="media/image24.png"/><Relationship Id="rId36" Type="http://schemas.openxmlformats.org/officeDocument/2006/relationships/image" Target="media/image44.png"/><Relationship Id="rId57" Type="http://schemas.openxmlformats.org/officeDocument/2006/relationships/image" Target="media/image64.png"/><Relationship Id="rId106" Type="http://schemas.openxmlformats.org/officeDocument/2006/relationships/image" Target="media/image110.png"/><Relationship Id="rId10" Type="http://schemas.openxmlformats.org/officeDocument/2006/relationships/image" Target="media/image20.gif"/><Relationship Id="rId31" Type="http://schemas.openxmlformats.org/officeDocument/2006/relationships/image" Target="media/image39.png"/><Relationship Id="rId52" Type="http://schemas.openxmlformats.org/officeDocument/2006/relationships/image" Target="media/image59.png"/><Relationship Id="rId73" Type="http://schemas.openxmlformats.org/officeDocument/2006/relationships/image" Target="media/image79.png"/><Relationship Id="rId78" Type="http://schemas.openxmlformats.org/officeDocument/2006/relationships/image" Target="media/image84.png"/><Relationship Id="rId94" Type="http://schemas.openxmlformats.org/officeDocument/2006/relationships/image" Target="media/image98.png"/><Relationship Id="rId99" Type="http://schemas.openxmlformats.org/officeDocument/2006/relationships/image" Target="media/image103.png"/><Relationship Id="rId101" Type="http://schemas.openxmlformats.org/officeDocument/2006/relationships/image" Target="media/image105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832E979A81140C994B56A389992AC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4433B0-298D-4422-AE35-0578F6785C25}"/>
      </w:docPartPr>
      <w:docPartBody>
        <w:p w:rsidR="00B817B2" w:rsidRDefault="00B817B2" w:rsidP="00B817B2">
          <w:pPr>
            <w:pStyle w:val="4832E979A81140C994B56A389992ACCA"/>
          </w:pPr>
          <w:r w:rsidRPr="00EB0E2E">
            <w:rPr>
              <w:rStyle w:val="a3"/>
            </w:rPr>
            <w:t>[Аннотация]</w:t>
          </w:r>
        </w:p>
      </w:docPartBody>
    </w:docPart>
    <w:docPart>
      <w:docPartPr>
        <w:name w:val="0D72B912918D4DB784C2CF52C29E25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08070B-42BE-41B6-8826-356CF59C6217}"/>
      </w:docPartPr>
      <w:docPartBody>
        <w:p w:rsidR="00B817B2" w:rsidRDefault="00B817B2" w:rsidP="00B817B2">
          <w:pPr>
            <w:pStyle w:val="0D72B912918D4DB784C2CF52C29E250E"/>
          </w:pPr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B48C18787B30471A8945890B0AEB33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C053D2-D409-4EC1-9701-55093A40BD9F}"/>
      </w:docPartPr>
      <w:docPartBody>
        <w:p w:rsidR="00B817B2" w:rsidRDefault="00B817B2" w:rsidP="00B817B2">
          <w:pPr>
            <w:pStyle w:val="B48C18787B30471A8945890B0AEB33FD"/>
          </w:pPr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4F4D1CE487F243009F759BE551A656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BDED8B-9A06-46D1-A477-93BE4555FBDF}"/>
      </w:docPartPr>
      <w:docPartBody>
        <w:p w:rsidR="00B817B2" w:rsidRDefault="00B817B2" w:rsidP="00B817B2">
          <w:pPr>
            <w:pStyle w:val="4F4D1CE487F243009F759BE551A65600"/>
          </w:pPr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7B2"/>
    <w:rsid w:val="00014BAC"/>
    <w:rsid w:val="000D706F"/>
    <w:rsid w:val="00340855"/>
    <w:rsid w:val="0048741F"/>
    <w:rsid w:val="005A6E89"/>
    <w:rsid w:val="0060649E"/>
    <w:rsid w:val="00696316"/>
    <w:rsid w:val="006A4598"/>
    <w:rsid w:val="006B106D"/>
    <w:rsid w:val="008B119F"/>
    <w:rsid w:val="009435C8"/>
    <w:rsid w:val="00B31D9E"/>
    <w:rsid w:val="00B728D1"/>
    <w:rsid w:val="00B817B2"/>
    <w:rsid w:val="00CC61F1"/>
    <w:rsid w:val="00CF32DD"/>
    <w:rsid w:val="00D41A88"/>
    <w:rsid w:val="00D7759A"/>
    <w:rsid w:val="00DC72DC"/>
    <w:rsid w:val="00F5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817B2"/>
    <w:rPr>
      <w:color w:val="808080"/>
    </w:rPr>
  </w:style>
  <w:style w:type="paragraph" w:customStyle="1" w:styleId="4832E979A81140C994B56A389992ACCA">
    <w:name w:val="4832E979A81140C994B56A389992ACCA"/>
    <w:rsid w:val="00B817B2"/>
  </w:style>
  <w:style w:type="paragraph" w:customStyle="1" w:styleId="0D72B912918D4DB784C2CF52C29E250E">
    <w:name w:val="0D72B912918D4DB784C2CF52C29E250E"/>
    <w:rsid w:val="00B817B2"/>
  </w:style>
  <w:style w:type="paragraph" w:customStyle="1" w:styleId="B48C18787B30471A8945890B0AEB33FD">
    <w:name w:val="B48C18787B30471A8945890B0AEB33FD"/>
    <w:rsid w:val="00B817B2"/>
  </w:style>
  <w:style w:type="paragraph" w:customStyle="1" w:styleId="4F4D1CE487F243009F759BE551A65600">
    <w:name w:val="4F4D1CE487F243009F759BE551A65600"/>
    <w:rsid w:val="00B817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Плановик ДУЗД, закупщик ДУЗД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D016A3-0456-430D-8E77-5348091FC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25</Pages>
  <Words>2602</Words>
  <Characters>14833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«АЭРОФЛОТ»</Company>
  <LinksUpToDate>false</LinksUpToDate>
  <CharactersWithSpaces>17401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«Прогнозирование потребления деталей»</dc:subject>
  <dc:creator>1</dc:creator>
  <cp:keywords/>
  <dc:description/>
  <cp:lastModifiedBy>ivanenkovladimir.2015@yandex.ru</cp:lastModifiedBy>
  <cp:revision>10</cp:revision>
  <dcterms:created xsi:type="dcterms:W3CDTF">2019-06-24T05:57:00Z</dcterms:created>
  <dcterms:modified xsi:type="dcterms:W3CDTF">2019-06-24T07:36:00Z</dcterms:modified>
</cp:coreProperties>
</file>